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divdocument"/>
        <w:tblW w:w="0" w:type="auto"/>
        <w:tblCellSpacing w:w="0" w:type="dxa"/>
        <w:tblLayout w:type="fixed"/>
        <w:tblCellMar>
          <w:left w:w="0" w:type="dxa"/>
          <w:right w:w="0" w:type="dxa"/>
        </w:tblCellMar>
        <w:tblLook w:val="05E0" w:firstRow="1" w:lastRow="1" w:firstColumn="1" w:lastColumn="1" w:noHBand="0" w:noVBand="1"/>
      </w:tblPr>
      <w:tblGrid>
        <w:gridCol w:w="4536"/>
        <w:gridCol w:w="7704"/>
      </w:tblGrid>
      <w:tr w:rsidR="00887968" w14:paraId="4FACE60F" w14:textId="77777777" w:rsidTr="00A62D34">
        <w:trPr>
          <w:trHeight w:val="15200"/>
          <w:tblCellSpacing w:w="0" w:type="dxa"/>
        </w:trPr>
        <w:tc>
          <w:tcPr>
            <w:tcW w:w="4536" w:type="dxa"/>
            <w:shd w:val="clear" w:color="auto" w:fill="DDE2E5"/>
            <w:tcMar>
              <w:top w:w="0" w:type="dxa"/>
              <w:left w:w="0" w:type="dxa"/>
              <w:bottom w:w="600" w:type="dxa"/>
              <w:right w:w="0" w:type="dxa"/>
            </w:tcMar>
            <w:hideMark/>
          </w:tcPr>
          <w:tbl>
            <w:tblPr>
              <w:tblStyle w:val="divdocumentleft-table"/>
              <w:tblW w:w="4536" w:type="dxa"/>
              <w:tblCellSpacing w:w="0" w:type="dxa"/>
              <w:tblLayout w:type="fixed"/>
              <w:tblCellMar>
                <w:left w:w="0" w:type="dxa"/>
                <w:right w:w="300" w:type="dxa"/>
              </w:tblCellMar>
              <w:tblLook w:val="05E0" w:firstRow="1" w:lastRow="1" w:firstColumn="1" w:lastColumn="1" w:noHBand="0" w:noVBand="1"/>
            </w:tblPr>
            <w:tblGrid>
              <w:gridCol w:w="4536"/>
            </w:tblGrid>
            <w:tr w:rsidR="00887968" w14:paraId="66EECC81" w14:textId="77777777" w:rsidTr="00014685">
              <w:trPr>
                <w:trHeight w:hRule="exact" w:val="6320"/>
                <w:tblCellSpacing w:w="0" w:type="dxa"/>
              </w:trPr>
              <w:tc>
                <w:tcPr>
                  <w:tcW w:w="4536" w:type="dxa"/>
                  <w:shd w:val="clear" w:color="auto" w:fill="ABB6BD"/>
                  <w:tcMar>
                    <w:top w:w="600" w:type="dxa"/>
                    <w:left w:w="300" w:type="dxa"/>
                    <w:bottom w:w="400" w:type="dxa"/>
                    <w:right w:w="0" w:type="dxa"/>
                  </w:tcMar>
                  <w:hideMark/>
                </w:tcPr>
                <w:p w14:paraId="0EC88BBA" w14:textId="77777777" w:rsidR="00887968" w:rsidRDefault="001F602A">
                  <w:pPr>
                    <w:pStyle w:val="div"/>
                    <w:spacing w:line="620" w:lineRule="exact"/>
                    <w:ind w:left="300" w:right="300"/>
                    <w:rPr>
                      <w:rStyle w:val="divdocumentleft-box"/>
                      <w:rFonts w:ascii="Trebuchet MS" w:eastAsia="Trebuchet MS" w:hAnsi="Trebuchet MS" w:cs="Trebuchet MS"/>
                      <w:b/>
                      <w:bCs/>
                      <w:caps/>
                      <w:color w:val="343B30"/>
                      <w:spacing w:val="10"/>
                      <w:sz w:val="60"/>
                      <w:szCs w:val="60"/>
                    </w:rPr>
                  </w:pPr>
                  <w:r>
                    <w:rPr>
                      <w:rStyle w:val="divdocumentleft-box"/>
                      <w:rFonts w:ascii="Trebuchet MS" w:eastAsia="Trebuchet MS" w:hAnsi="Trebuchet MS" w:cs="Trebuchet MS"/>
                      <w:b/>
                      <w:bCs/>
                      <w:caps/>
                      <w:color w:val="343B30"/>
                      <w:spacing w:val="10"/>
                      <w:sz w:val="60"/>
                      <w:szCs w:val="60"/>
                    </w:rPr>
                    <w:t>Deep</w:t>
                  </w:r>
                </w:p>
                <w:p w14:paraId="3EA517F7" w14:textId="77777777" w:rsidR="00887968" w:rsidRDefault="001F602A">
                  <w:pPr>
                    <w:pStyle w:val="div"/>
                    <w:spacing w:line="620" w:lineRule="exact"/>
                    <w:ind w:left="300" w:right="300"/>
                    <w:rPr>
                      <w:rStyle w:val="divdocumentleft-box"/>
                      <w:rFonts w:ascii="Trebuchet MS" w:eastAsia="Trebuchet MS" w:hAnsi="Trebuchet MS" w:cs="Trebuchet MS"/>
                      <w:b/>
                      <w:bCs/>
                      <w:caps/>
                      <w:color w:val="343B30"/>
                      <w:spacing w:val="10"/>
                      <w:sz w:val="60"/>
                      <w:szCs w:val="60"/>
                    </w:rPr>
                  </w:pPr>
                  <w:r>
                    <w:rPr>
                      <w:rStyle w:val="divdocumentleft-box"/>
                      <w:rFonts w:ascii="Trebuchet MS" w:eastAsia="Trebuchet MS" w:hAnsi="Trebuchet MS" w:cs="Trebuchet MS"/>
                      <w:b/>
                      <w:bCs/>
                      <w:caps/>
                      <w:color w:val="343B30"/>
                      <w:spacing w:val="10"/>
                      <w:sz w:val="60"/>
                      <w:szCs w:val="60"/>
                    </w:rPr>
                    <w:t>Bhojak</w:t>
                  </w:r>
                </w:p>
                <w:p w14:paraId="5E953DD0" w14:textId="77777777" w:rsidR="00887968" w:rsidRDefault="001F602A">
                  <w:pPr>
                    <w:pStyle w:val="div"/>
                    <w:spacing w:after="200" w:line="340" w:lineRule="atLeast"/>
                    <w:ind w:left="300" w:right="300"/>
                    <w:rPr>
                      <w:rStyle w:val="divdocumentleft-box"/>
                      <w:rFonts w:ascii="Trebuchet MS" w:eastAsia="Trebuchet MS" w:hAnsi="Trebuchet MS" w:cs="Trebuchet MS"/>
                      <w:color w:val="343B30"/>
                    </w:rPr>
                  </w:pPr>
                  <w:r>
                    <w:rPr>
                      <w:rStyle w:val="divdocumentleft-box"/>
                      <w:rFonts w:ascii="Trebuchet MS" w:eastAsia="Trebuchet MS" w:hAnsi="Trebuchet MS" w:cs="Trebuchet MS"/>
                      <w:noProof/>
                      <w:color w:val="343B30"/>
                    </w:rPr>
                    <w:drawing>
                      <wp:inline distT="0" distB="0" distL="0" distR="0" wp14:anchorId="7F25AD88" wp14:editId="637F23D4">
                        <wp:extent cx="443953" cy="25383"/>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5"/>
                                <a:stretch>
                                  <a:fillRect/>
                                </a:stretch>
                              </pic:blipFill>
                              <pic:spPr>
                                <a:xfrm>
                                  <a:off x="0" y="0"/>
                                  <a:ext cx="443953" cy="25383"/>
                                </a:xfrm>
                                <a:prstGeom prst="rect">
                                  <a:avLst/>
                                </a:prstGeom>
                              </pic:spPr>
                            </pic:pic>
                          </a:graphicData>
                        </a:graphic>
                      </wp:inline>
                    </w:drawing>
                  </w:r>
                </w:p>
                <w:tbl>
                  <w:tblPr>
                    <w:tblStyle w:val="addresstable"/>
                    <w:tblW w:w="0" w:type="auto"/>
                    <w:tblCellSpacing w:w="0" w:type="dxa"/>
                    <w:tblInd w:w="300" w:type="dxa"/>
                    <w:tblLayout w:type="fixed"/>
                    <w:tblCellMar>
                      <w:left w:w="0" w:type="dxa"/>
                      <w:right w:w="0" w:type="dxa"/>
                    </w:tblCellMar>
                    <w:tblLook w:val="05E0" w:firstRow="1" w:lastRow="1" w:firstColumn="1" w:lastColumn="1" w:noHBand="0" w:noVBand="1"/>
                  </w:tblPr>
                  <w:tblGrid>
                    <w:gridCol w:w="580"/>
                    <w:gridCol w:w="3280"/>
                  </w:tblGrid>
                  <w:tr w:rsidR="00887968" w14:paraId="227D54A6" w14:textId="77777777">
                    <w:trPr>
                      <w:tblCellSpacing w:w="0" w:type="dxa"/>
                    </w:trPr>
                    <w:tc>
                      <w:tcPr>
                        <w:tcW w:w="580" w:type="dxa"/>
                        <w:tcMar>
                          <w:top w:w="120" w:type="dxa"/>
                          <w:left w:w="0" w:type="dxa"/>
                          <w:bottom w:w="0" w:type="dxa"/>
                          <w:right w:w="40" w:type="dxa"/>
                        </w:tcMar>
                        <w:vAlign w:val="center"/>
                        <w:hideMark/>
                      </w:tcPr>
                      <w:p w14:paraId="1E7141A9" w14:textId="77777777" w:rsidR="00887968" w:rsidRDefault="001F602A">
                        <w:pPr>
                          <w:pStyle w:val="div"/>
                          <w:spacing w:line="340" w:lineRule="atLeast"/>
                          <w:rPr>
                            <w:rStyle w:val="adrsfirstcell"/>
                            <w:rFonts w:ascii="Trebuchet MS" w:eastAsia="Trebuchet MS" w:hAnsi="Trebuchet MS" w:cs="Trebuchet MS"/>
                            <w:color w:val="343B30"/>
                          </w:rPr>
                        </w:pPr>
                        <w:r>
                          <w:rPr>
                            <w:rStyle w:val="adrsfirstcell"/>
                            <w:rFonts w:ascii="Trebuchet MS" w:eastAsia="Trebuchet MS" w:hAnsi="Trebuchet MS" w:cs="Trebuchet MS"/>
                            <w:noProof/>
                            <w:color w:val="343B30"/>
                          </w:rPr>
                          <w:drawing>
                            <wp:inline distT="0" distB="0" distL="0" distR="0" wp14:anchorId="1F8E6BBC" wp14:editId="35C7DE78">
                              <wp:extent cx="253688" cy="253828"/>
                              <wp:effectExtent l="0" t="0" r="0" b="0"/>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6"/>
                                      <a:stretch>
                                        <a:fillRect/>
                                      </a:stretch>
                                    </pic:blipFill>
                                    <pic:spPr>
                                      <a:xfrm>
                                        <a:off x="0" y="0"/>
                                        <a:ext cx="253688" cy="253828"/>
                                      </a:xfrm>
                                      <a:prstGeom prst="rect">
                                        <a:avLst/>
                                      </a:prstGeom>
                                    </pic:spPr>
                                  </pic:pic>
                                </a:graphicData>
                              </a:graphic>
                            </wp:inline>
                          </w:drawing>
                        </w:r>
                      </w:p>
                    </w:tc>
                    <w:tc>
                      <w:tcPr>
                        <w:tcW w:w="3280" w:type="dxa"/>
                        <w:tcMar>
                          <w:top w:w="120" w:type="dxa"/>
                          <w:left w:w="0" w:type="dxa"/>
                          <w:bottom w:w="0" w:type="dxa"/>
                          <w:right w:w="500" w:type="dxa"/>
                        </w:tcMar>
                        <w:vAlign w:val="center"/>
                        <w:hideMark/>
                      </w:tcPr>
                      <w:p w14:paraId="79F0B5DA" w14:textId="77777777" w:rsidR="00887968" w:rsidRDefault="001F602A">
                        <w:pPr>
                          <w:pStyle w:val="adrssecondcelldiv"/>
                          <w:spacing w:line="340" w:lineRule="atLeast"/>
                          <w:rPr>
                            <w:rStyle w:val="adrssecondcell"/>
                            <w:rFonts w:ascii="Trebuchet MS" w:eastAsia="Trebuchet MS" w:hAnsi="Trebuchet MS" w:cs="Trebuchet MS"/>
                            <w:color w:val="343B30"/>
                          </w:rPr>
                        </w:pPr>
                        <w:r>
                          <w:rPr>
                            <w:rStyle w:val="adrssecondcell"/>
                            <w:rFonts w:ascii="Trebuchet MS" w:eastAsia="Trebuchet MS" w:hAnsi="Trebuchet MS" w:cs="Trebuchet MS"/>
                            <w:color w:val="343B30"/>
                          </w:rPr>
                          <w:t>bhojakdeep@yahoo.com</w:t>
                        </w:r>
                      </w:p>
                    </w:tc>
                  </w:tr>
                  <w:tr w:rsidR="00887968" w14:paraId="666F8D18" w14:textId="77777777">
                    <w:trPr>
                      <w:tblCellSpacing w:w="0" w:type="dxa"/>
                    </w:trPr>
                    <w:tc>
                      <w:tcPr>
                        <w:tcW w:w="580" w:type="dxa"/>
                        <w:tcMar>
                          <w:top w:w="120" w:type="dxa"/>
                          <w:left w:w="0" w:type="dxa"/>
                          <w:bottom w:w="0" w:type="dxa"/>
                          <w:right w:w="40" w:type="dxa"/>
                        </w:tcMar>
                        <w:vAlign w:val="center"/>
                        <w:hideMark/>
                      </w:tcPr>
                      <w:p w14:paraId="3D251FE0" w14:textId="77777777" w:rsidR="00887968" w:rsidRDefault="001F602A">
                        <w:pPr>
                          <w:pStyle w:val="div"/>
                          <w:spacing w:line="340" w:lineRule="atLeast"/>
                          <w:rPr>
                            <w:rStyle w:val="adrsfirstcell"/>
                            <w:rFonts w:ascii="Trebuchet MS" w:eastAsia="Trebuchet MS" w:hAnsi="Trebuchet MS" w:cs="Trebuchet MS"/>
                            <w:color w:val="343B30"/>
                          </w:rPr>
                        </w:pPr>
                        <w:r>
                          <w:rPr>
                            <w:rStyle w:val="adrsfirstcell"/>
                            <w:rFonts w:ascii="Trebuchet MS" w:eastAsia="Trebuchet MS" w:hAnsi="Trebuchet MS" w:cs="Trebuchet MS"/>
                            <w:noProof/>
                            <w:color w:val="343B30"/>
                          </w:rPr>
                          <w:drawing>
                            <wp:inline distT="0" distB="0" distL="0" distR="0" wp14:anchorId="4FAE6CE5" wp14:editId="71947C15">
                              <wp:extent cx="253688" cy="253828"/>
                              <wp:effectExtent l="0" t="0" r="0" b="0"/>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7"/>
                                      <a:stretch>
                                        <a:fillRect/>
                                      </a:stretch>
                                    </pic:blipFill>
                                    <pic:spPr>
                                      <a:xfrm>
                                        <a:off x="0" y="0"/>
                                        <a:ext cx="253688" cy="253828"/>
                                      </a:xfrm>
                                      <a:prstGeom prst="rect">
                                        <a:avLst/>
                                      </a:prstGeom>
                                    </pic:spPr>
                                  </pic:pic>
                                </a:graphicData>
                              </a:graphic>
                            </wp:inline>
                          </w:drawing>
                        </w:r>
                      </w:p>
                    </w:tc>
                    <w:tc>
                      <w:tcPr>
                        <w:tcW w:w="3280" w:type="dxa"/>
                        <w:tcMar>
                          <w:top w:w="120" w:type="dxa"/>
                          <w:left w:w="0" w:type="dxa"/>
                          <w:bottom w:w="0" w:type="dxa"/>
                          <w:right w:w="500" w:type="dxa"/>
                        </w:tcMar>
                        <w:vAlign w:val="center"/>
                        <w:hideMark/>
                      </w:tcPr>
                      <w:p w14:paraId="5444975C" w14:textId="77777777" w:rsidR="00887968" w:rsidRDefault="001F602A">
                        <w:pPr>
                          <w:pStyle w:val="adrssecondcelldiv"/>
                          <w:spacing w:line="340" w:lineRule="atLeast"/>
                          <w:rPr>
                            <w:rStyle w:val="adrssecondcell"/>
                            <w:rFonts w:ascii="Trebuchet MS" w:eastAsia="Trebuchet MS" w:hAnsi="Trebuchet MS" w:cs="Trebuchet MS"/>
                            <w:color w:val="343B30"/>
                          </w:rPr>
                        </w:pPr>
                        <w:r>
                          <w:rPr>
                            <w:rStyle w:val="span"/>
                            <w:rFonts w:ascii="Trebuchet MS" w:eastAsia="Trebuchet MS" w:hAnsi="Trebuchet MS" w:cs="Trebuchet MS"/>
                            <w:color w:val="343B30"/>
                          </w:rPr>
                          <w:t>647-937-8088</w:t>
                        </w:r>
                      </w:p>
                    </w:tc>
                  </w:tr>
                  <w:tr w:rsidR="00887968" w14:paraId="333E130F" w14:textId="77777777">
                    <w:trPr>
                      <w:tblCellSpacing w:w="0" w:type="dxa"/>
                    </w:trPr>
                    <w:tc>
                      <w:tcPr>
                        <w:tcW w:w="580" w:type="dxa"/>
                        <w:tcMar>
                          <w:top w:w="120" w:type="dxa"/>
                          <w:left w:w="0" w:type="dxa"/>
                          <w:bottom w:w="0" w:type="dxa"/>
                          <w:right w:w="40" w:type="dxa"/>
                        </w:tcMar>
                        <w:vAlign w:val="center"/>
                        <w:hideMark/>
                      </w:tcPr>
                      <w:p w14:paraId="6084C867" w14:textId="77777777" w:rsidR="00887968" w:rsidRDefault="001F602A">
                        <w:pPr>
                          <w:pStyle w:val="div"/>
                          <w:spacing w:line="340" w:lineRule="atLeast"/>
                          <w:rPr>
                            <w:rStyle w:val="adrsfirstcell"/>
                            <w:rFonts w:ascii="Trebuchet MS" w:eastAsia="Trebuchet MS" w:hAnsi="Trebuchet MS" w:cs="Trebuchet MS"/>
                            <w:color w:val="343B30"/>
                          </w:rPr>
                        </w:pPr>
                        <w:r>
                          <w:rPr>
                            <w:rStyle w:val="adrsfirstcell"/>
                            <w:rFonts w:ascii="Trebuchet MS" w:eastAsia="Trebuchet MS" w:hAnsi="Trebuchet MS" w:cs="Trebuchet MS"/>
                            <w:noProof/>
                            <w:color w:val="343B30"/>
                          </w:rPr>
                          <w:drawing>
                            <wp:inline distT="0" distB="0" distL="0" distR="0" wp14:anchorId="68692B3C" wp14:editId="25AC9582">
                              <wp:extent cx="253688" cy="253828"/>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8"/>
                                      <a:stretch>
                                        <a:fillRect/>
                                      </a:stretch>
                                    </pic:blipFill>
                                    <pic:spPr>
                                      <a:xfrm>
                                        <a:off x="0" y="0"/>
                                        <a:ext cx="253688" cy="253828"/>
                                      </a:xfrm>
                                      <a:prstGeom prst="rect">
                                        <a:avLst/>
                                      </a:prstGeom>
                                    </pic:spPr>
                                  </pic:pic>
                                </a:graphicData>
                              </a:graphic>
                            </wp:inline>
                          </w:drawing>
                        </w:r>
                      </w:p>
                    </w:tc>
                    <w:tc>
                      <w:tcPr>
                        <w:tcW w:w="3280" w:type="dxa"/>
                        <w:tcMar>
                          <w:top w:w="120" w:type="dxa"/>
                          <w:left w:w="0" w:type="dxa"/>
                          <w:bottom w:w="0" w:type="dxa"/>
                          <w:right w:w="500" w:type="dxa"/>
                        </w:tcMar>
                        <w:vAlign w:val="center"/>
                        <w:hideMark/>
                      </w:tcPr>
                      <w:p w14:paraId="61090CD4" w14:textId="61CE07F3" w:rsidR="00887968" w:rsidRDefault="005E22C6">
                        <w:pPr>
                          <w:pStyle w:val="adrssecondcelldiv"/>
                          <w:spacing w:line="340" w:lineRule="atLeast"/>
                          <w:rPr>
                            <w:rStyle w:val="adrssecondcell"/>
                            <w:rFonts w:ascii="Trebuchet MS" w:eastAsia="Trebuchet MS" w:hAnsi="Trebuchet MS" w:cs="Trebuchet MS"/>
                            <w:color w:val="343B30"/>
                          </w:rPr>
                        </w:pPr>
                        <w:r>
                          <w:rPr>
                            <w:rStyle w:val="span"/>
                            <w:rFonts w:ascii="Trebuchet MS" w:eastAsia="Trebuchet MS" w:hAnsi="Trebuchet MS" w:cs="Trebuchet MS"/>
                            <w:color w:val="343B30"/>
                          </w:rPr>
                          <w:t>North York</w:t>
                        </w:r>
                        <w:r w:rsidR="001F602A">
                          <w:rPr>
                            <w:rStyle w:val="span"/>
                            <w:rFonts w:ascii="Trebuchet MS" w:eastAsia="Trebuchet MS" w:hAnsi="Trebuchet MS" w:cs="Trebuchet MS"/>
                            <w:color w:val="343B30"/>
                          </w:rPr>
                          <w:t>, ON</w:t>
                        </w:r>
                        <w:r w:rsidR="001F602A">
                          <w:rPr>
                            <w:rStyle w:val="adrssecondcell"/>
                            <w:rFonts w:ascii="Trebuchet MS" w:eastAsia="Trebuchet MS" w:hAnsi="Trebuchet MS" w:cs="Trebuchet MS"/>
                            <w:color w:val="343B30"/>
                          </w:rPr>
                          <w:t xml:space="preserve"> </w:t>
                        </w:r>
                        <w:r>
                          <w:rPr>
                            <w:rStyle w:val="span"/>
                            <w:rFonts w:ascii="Trebuchet MS" w:eastAsia="Trebuchet MS" w:hAnsi="Trebuchet MS" w:cs="Trebuchet MS"/>
                            <w:color w:val="343B30"/>
                          </w:rPr>
                          <w:t>M3H4V</w:t>
                        </w:r>
                        <w:r w:rsidR="001F602A">
                          <w:rPr>
                            <w:rStyle w:val="span"/>
                            <w:rFonts w:ascii="Trebuchet MS" w:eastAsia="Trebuchet MS" w:hAnsi="Trebuchet MS" w:cs="Trebuchet MS"/>
                            <w:color w:val="343B30"/>
                          </w:rPr>
                          <w:t>6</w:t>
                        </w:r>
                        <w:r w:rsidR="001F602A">
                          <w:rPr>
                            <w:rStyle w:val="adrssecondcell"/>
                            <w:rFonts w:ascii="Trebuchet MS" w:eastAsia="Trebuchet MS" w:hAnsi="Trebuchet MS" w:cs="Trebuchet MS"/>
                            <w:color w:val="343B30"/>
                          </w:rPr>
                          <w:t xml:space="preserve"> </w:t>
                        </w:r>
                      </w:p>
                    </w:tc>
                  </w:tr>
                </w:tbl>
                <w:p w14:paraId="6F6DEB75" w14:textId="77777777" w:rsidR="00887968" w:rsidRDefault="00887968"/>
              </w:tc>
            </w:tr>
            <w:tr w:rsidR="00887968" w14:paraId="5406502F" w14:textId="77777777" w:rsidTr="00014685">
              <w:trPr>
                <w:tblCellSpacing w:w="0" w:type="dxa"/>
              </w:trPr>
              <w:tc>
                <w:tcPr>
                  <w:tcW w:w="4536" w:type="dxa"/>
                  <w:shd w:val="clear" w:color="auto" w:fill="DDE2E5"/>
                  <w:tcMar>
                    <w:top w:w="600" w:type="dxa"/>
                    <w:left w:w="300" w:type="dxa"/>
                    <w:bottom w:w="0" w:type="dxa"/>
                    <w:right w:w="0" w:type="dxa"/>
                  </w:tcMar>
                  <w:hideMark/>
                </w:tcPr>
                <w:p w14:paraId="72286B5E" w14:textId="77777777" w:rsidR="00887968" w:rsidRDefault="001F602A">
                  <w:pPr>
                    <w:pStyle w:val="divdocumentdivsectiontitle"/>
                    <w:spacing w:after="200" w:line="360" w:lineRule="atLeast"/>
                    <w:ind w:left="300" w:right="300"/>
                    <w:rPr>
                      <w:rStyle w:val="divdocumentleft-box"/>
                      <w:rFonts w:ascii="Trebuchet MS" w:eastAsia="Trebuchet MS" w:hAnsi="Trebuchet MS" w:cs="Trebuchet MS"/>
                      <w:b/>
                      <w:bCs/>
                      <w:caps/>
                      <w:color w:val="343B30"/>
                      <w:sz w:val="26"/>
                      <w:szCs w:val="26"/>
                    </w:rPr>
                  </w:pPr>
                  <w:r>
                    <w:rPr>
                      <w:rStyle w:val="divdocumentleft-box"/>
                      <w:rFonts w:ascii="Trebuchet MS" w:eastAsia="Trebuchet MS" w:hAnsi="Trebuchet MS" w:cs="Trebuchet MS"/>
                      <w:b/>
                      <w:bCs/>
                      <w:caps/>
                      <w:color w:val="343B30"/>
                      <w:sz w:val="26"/>
                      <w:szCs w:val="26"/>
                    </w:rPr>
                    <w:t>Skills</w:t>
                  </w:r>
                </w:p>
                <w:p w14:paraId="729FE142" w14:textId="1017E3B3" w:rsidR="00887968" w:rsidRDefault="00B03C73">
                  <w:pPr>
                    <w:pStyle w:val="divdocumentulli"/>
                    <w:numPr>
                      <w:ilvl w:val="0"/>
                      <w:numId w:val="1"/>
                    </w:numPr>
                    <w:spacing w:line="340" w:lineRule="atLeast"/>
                    <w:ind w:left="540" w:right="300" w:hanging="250"/>
                    <w:rPr>
                      <w:rStyle w:val="documentleft-boxskillpaddedline"/>
                      <w:rFonts w:ascii="Trebuchet MS" w:eastAsia="Trebuchet MS" w:hAnsi="Trebuchet MS" w:cs="Trebuchet MS"/>
                      <w:b/>
                      <w:bCs/>
                      <w:color w:val="343B30"/>
                    </w:rPr>
                  </w:pPr>
                  <w:r>
                    <w:rPr>
                      <w:rStyle w:val="documentleft-boxskillpaddedline"/>
                      <w:rFonts w:ascii="Trebuchet MS" w:eastAsia="Trebuchet MS" w:hAnsi="Trebuchet MS" w:cs="Trebuchet MS"/>
                      <w:b/>
                      <w:bCs/>
                      <w:color w:val="343B30"/>
                    </w:rPr>
                    <w:t>Financial Fundamentals:</w:t>
                  </w:r>
                </w:p>
                <w:p w14:paraId="11E177EA" w14:textId="3684492A" w:rsidR="00B03C73" w:rsidRPr="00B03C73" w:rsidRDefault="00B03C73" w:rsidP="00B03C73">
                  <w:pPr>
                    <w:pStyle w:val="divdocumentulli"/>
                    <w:numPr>
                      <w:ilvl w:val="2"/>
                      <w:numId w:val="19"/>
                    </w:numPr>
                    <w:spacing w:line="340" w:lineRule="atLeast"/>
                    <w:ind w:right="300"/>
                    <w:rPr>
                      <w:rStyle w:val="documentleft-boxskillpaddedline"/>
                      <w:rFonts w:ascii="Trebuchet MS" w:eastAsia="Trebuchet MS" w:hAnsi="Trebuchet MS" w:cs="Trebuchet MS"/>
                      <w:color w:val="343B30"/>
                    </w:rPr>
                  </w:pPr>
                  <w:r w:rsidRPr="00B03C73">
                    <w:rPr>
                      <w:rStyle w:val="documentleft-boxskillpaddedline"/>
                      <w:rFonts w:ascii="Trebuchet MS" w:eastAsia="Trebuchet MS" w:hAnsi="Trebuchet MS" w:cs="Trebuchet MS"/>
                      <w:color w:val="343B30"/>
                    </w:rPr>
                    <w:t>Time Series Analysis</w:t>
                  </w:r>
                  <w:r w:rsidR="00133DE0">
                    <w:rPr>
                      <w:rStyle w:val="documentleft-boxskillpaddedline"/>
                      <w:rFonts w:ascii="Trebuchet MS" w:eastAsia="Trebuchet MS" w:hAnsi="Trebuchet MS" w:cs="Trebuchet MS"/>
                      <w:color w:val="343B30"/>
                    </w:rPr>
                    <w:t>.</w:t>
                  </w:r>
                </w:p>
                <w:p w14:paraId="47F49AE6" w14:textId="5C6B4F4D" w:rsidR="00B03C73" w:rsidRPr="00014685" w:rsidRDefault="00B03C73" w:rsidP="00B03C73">
                  <w:pPr>
                    <w:pStyle w:val="divdocumentulli"/>
                    <w:numPr>
                      <w:ilvl w:val="2"/>
                      <w:numId w:val="19"/>
                    </w:numPr>
                    <w:spacing w:line="340" w:lineRule="atLeast"/>
                    <w:ind w:right="300"/>
                    <w:rPr>
                      <w:rStyle w:val="documentleft-boxskillpaddedline"/>
                      <w:rFonts w:ascii="Trebuchet MS" w:eastAsia="Trebuchet MS" w:hAnsi="Trebuchet MS" w:cs="Trebuchet MS"/>
                      <w:b/>
                      <w:bCs/>
                      <w:color w:val="343B30"/>
                    </w:rPr>
                  </w:pPr>
                  <w:r>
                    <w:rPr>
                      <w:rStyle w:val="documentleft-boxskillpaddedline"/>
                      <w:rFonts w:ascii="Trebuchet MS" w:eastAsia="Trebuchet MS" w:hAnsi="Trebuchet MS" w:cs="Trebuchet MS"/>
                      <w:color w:val="343B30"/>
                    </w:rPr>
                    <w:t>Financial Ratios/Analysis/ Modelling.</w:t>
                  </w:r>
                </w:p>
                <w:p w14:paraId="1BCE31F0" w14:textId="77777777" w:rsidR="00014685" w:rsidRPr="00B03C73" w:rsidRDefault="00014685" w:rsidP="00014685">
                  <w:pPr>
                    <w:pStyle w:val="divdocumentulli"/>
                    <w:spacing w:line="340" w:lineRule="atLeast"/>
                    <w:ind w:right="300"/>
                    <w:rPr>
                      <w:rStyle w:val="documentleft-boxskillpaddedline"/>
                      <w:rFonts w:ascii="Trebuchet MS" w:eastAsia="Trebuchet MS" w:hAnsi="Trebuchet MS" w:cs="Trebuchet MS"/>
                      <w:b/>
                      <w:bCs/>
                      <w:color w:val="343B30"/>
                    </w:rPr>
                  </w:pPr>
                </w:p>
                <w:p w14:paraId="014D5DE6" w14:textId="3996C0B1" w:rsidR="00B03C73" w:rsidRPr="00B03C73" w:rsidRDefault="00B03C73">
                  <w:pPr>
                    <w:pStyle w:val="divdocumentulli"/>
                    <w:numPr>
                      <w:ilvl w:val="0"/>
                      <w:numId w:val="1"/>
                    </w:numPr>
                    <w:spacing w:line="340" w:lineRule="atLeast"/>
                    <w:ind w:left="540" w:right="300" w:hanging="25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b/>
                      <w:bCs/>
                      <w:color w:val="343B30"/>
                    </w:rPr>
                    <w:t>Programming and Financial Libraries:</w:t>
                  </w:r>
                </w:p>
                <w:p w14:paraId="676B1A4B" w14:textId="34D04F70" w:rsidR="00B03C73" w:rsidRDefault="00B03C73" w:rsidP="00B03C73">
                  <w:pPr>
                    <w:pStyle w:val="divdocumentulli"/>
                    <w:numPr>
                      <w:ilvl w:val="2"/>
                      <w:numId w:val="20"/>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Python, Pandas, PyViz</w:t>
                  </w:r>
                  <w:r w:rsidR="00133DE0">
                    <w:rPr>
                      <w:rStyle w:val="documentleft-boxskillpaddedline"/>
                      <w:rFonts w:ascii="Trebuchet MS" w:eastAsia="Trebuchet MS" w:hAnsi="Trebuchet MS" w:cs="Trebuchet MS"/>
                      <w:color w:val="343B30"/>
                    </w:rPr>
                    <w:t>.</w:t>
                  </w:r>
                </w:p>
                <w:p w14:paraId="7248FA10" w14:textId="29E0EC27" w:rsidR="00B03C73" w:rsidRDefault="00B03C73" w:rsidP="00B03C73">
                  <w:pPr>
                    <w:pStyle w:val="divdocumentulli"/>
                    <w:numPr>
                      <w:ilvl w:val="2"/>
                      <w:numId w:val="20"/>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APIs, AWS, SQL</w:t>
                  </w:r>
                  <w:r w:rsidR="00133DE0">
                    <w:rPr>
                      <w:rStyle w:val="documentleft-boxskillpaddedline"/>
                      <w:rFonts w:ascii="Trebuchet MS" w:eastAsia="Trebuchet MS" w:hAnsi="Trebuchet MS" w:cs="Trebuchet MS"/>
                      <w:color w:val="343B30"/>
                    </w:rPr>
                    <w:t>.</w:t>
                  </w:r>
                </w:p>
                <w:p w14:paraId="21F4BC0E" w14:textId="3B182F72" w:rsidR="00B03C73" w:rsidRPr="00B03C73" w:rsidRDefault="00B03C73" w:rsidP="00B03C73">
                  <w:pPr>
                    <w:pStyle w:val="divdocumentulli"/>
                    <w:numPr>
                      <w:ilvl w:val="2"/>
                      <w:numId w:val="20"/>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Numpy, SciPy</w:t>
                  </w:r>
                  <w:r w:rsidR="00133DE0">
                    <w:rPr>
                      <w:rStyle w:val="documentleft-boxskillpaddedline"/>
                      <w:rFonts w:ascii="Trebuchet MS" w:eastAsia="Trebuchet MS" w:hAnsi="Trebuchet MS" w:cs="Trebuchet MS"/>
                      <w:color w:val="343B30"/>
                    </w:rPr>
                    <w:t>.</w:t>
                  </w:r>
                </w:p>
                <w:p w14:paraId="79CEEE7D" w14:textId="77777777" w:rsidR="00B03C73" w:rsidRPr="00B03C73" w:rsidRDefault="00B03C73" w:rsidP="00B03C73">
                  <w:pPr>
                    <w:pStyle w:val="divdocumentulli"/>
                    <w:spacing w:line="340" w:lineRule="atLeast"/>
                    <w:ind w:right="300"/>
                    <w:rPr>
                      <w:rStyle w:val="documentleft-boxskillpaddedline"/>
                      <w:rFonts w:ascii="Trebuchet MS" w:eastAsia="Trebuchet MS" w:hAnsi="Trebuchet MS" w:cs="Trebuchet MS"/>
                      <w:color w:val="343B30"/>
                    </w:rPr>
                  </w:pPr>
                </w:p>
                <w:p w14:paraId="04EDA067" w14:textId="2B2F4B5D" w:rsidR="00D967CD" w:rsidRPr="00D967CD" w:rsidRDefault="00D967CD">
                  <w:pPr>
                    <w:pStyle w:val="divdocumentulli"/>
                    <w:numPr>
                      <w:ilvl w:val="0"/>
                      <w:numId w:val="1"/>
                    </w:numPr>
                    <w:spacing w:line="340" w:lineRule="atLeast"/>
                    <w:ind w:left="540" w:right="300" w:hanging="25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b/>
                      <w:bCs/>
                      <w:color w:val="343B30"/>
                    </w:rPr>
                    <w:t>Machine Learning Applications:</w:t>
                  </w:r>
                </w:p>
                <w:p w14:paraId="506AEE40" w14:textId="6581AEB4" w:rsidR="00D967CD" w:rsidRDefault="00D967CD" w:rsidP="00D967CD">
                  <w:pPr>
                    <w:pStyle w:val="divdocumentulli"/>
                    <w:numPr>
                      <w:ilvl w:val="2"/>
                      <w:numId w:val="23"/>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Algo Trading</w:t>
                  </w:r>
                  <w:r w:rsidR="00133DE0">
                    <w:rPr>
                      <w:rStyle w:val="documentleft-boxskillpaddedline"/>
                      <w:rFonts w:ascii="Trebuchet MS" w:eastAsia="Trebuchet MS" w:hAnsi="Trebuchet MS" w:cs="Trebuchet MS"/>
                      <w:color w:val="343B30"/>
                    </w:rPr>
                    <w:t>.</w:t>
                  </w:r>
                </w:p>
                <w:p w14:paraId="4696F5DA" w14:textId="61391258" w:rsidR="00D967CD" w:rsidRDefault="00D967CD" w:rsidP="00D967CD">
                  <w:pPr>
                    <w:pStyle w:val="divdocumentulli"/>
                    <w:numPr>
                      <w:ilvl w:val="2"/>
                      <w:numId w:val="23"/>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Random Forest</w:t>
                  </w:r>
                  <w:r w:rsidR="00133DE0">
                    <w:rPr>
                      <w:rStyle w:val="documentleft-boxskillpaddedline"/>
                      <w:rFonts w:ascii="Trebuchet MS" w:eastAsia="Trebuchet MS" w:hAnsi="Trebuchet MS" w:cs="Trebuchet MS"/>
                      <w:color w:val="343B30"/>
                    </w:rPr>
                    <w:t>.</w:t>
                  </w:r>
                </w:p>
                <w:p w14:paraId="152E9E06" w14:textId="1A26E558" w:rsidR="00D967CD" w:rsidRDefault="00D967CD" w:rsidP="00D967CD">
                  <w:pPr>
                    <w:pStyle w:val="divdocumentulli"/>
                    <w:numPr>
                      <w:ilvl w:val="2"/>
                      <w:numId w:val="23"/>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K-Nearest Neighbors</w:t>
                  </w:r>
                  <w:r w:rsidR="00133DE0">
                    <w:rPr>
                      <w:rStyle w:val="documentleft-boxskillpaddedline"/>
                      <w:rFonts w:ascii="Trebuchet MS" w:eastAsia="Trebuchet MS" w:hAnsi="Trebuchet MS" w:cs="Trebuchet MS"/>
                      <w:color w:val="343B30"/>
                    </w:rPr>
                    <w:t>.</w:t>
                  </w:r>
                </w:p>
                <w:p w14:paraId="2A9BC9C2" w14:textId="5B9FBD1D" w:rsidR="00D967CD" w:rsidRDefault="00D967CD" w:rsidP="00D967CD">
                  <w:pPr>
                    <w:pStyle w:val="divdocumentulli"/>
                    <w:numPr>
                      <w:ilvl w:val="2"/>
                      <w:numId w:val="23"/>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Tenso Flow</w:t>
                  </w:r>
                  <w:r w:rsidR="00133DE0">
                    <w:rPr>
                      <w:rStyle w:val="documentleft-boxskillpaddedline"/>
                      <w:rFonts w:ascii="Trebuchet MS" w:eastAsia="Trebuchet MS" w:hAnsi="Trebuchet MS" w:cs="Trebuchet MS"/>
                      <w:color w:val="343B30"/>
                    </w:rPr>
                    <w:t>.</w:t>
                  </w:r>
                </w:p>
                <w:p w14:paraId="4CD710A8" w14:textId="4AF2B1E7" w:rsidR="00D967CD" w:rsidRPr="00D967CD" w:rsidRDefault="00D967CD" w:rsidP="00D967CD">
                  <w:pPr>
                    <w:pStyle w:val="divdocumentulli"/>
                    <w:numPr>
                      <w:ilvl w:val="2"/>
                      <w:numId w:val="23"/>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Keras</w:t>
                  </w:r>
                  <w:r w:rsidR="00133DE0">
                    <w:rPr>
                      <w:rStyle w:val="documentleft-boxskillpaddedline"/>
                      <w:rFonts w:ascii="Trebuchet MS" w:eastAsia="Trebuchet MS" w:hAnsi="Trebuchet MS" w:cs="Trebuchet MS"/>
                      <w:color w:val="343B30"/>
                    </w:rPr>
                    <w:t>.</w:t>
                  </w:r>
                </w:p>
                <w:p w14:paraId="5BD9EF14" w14:textId="77777777" w:rsidR="0028053A" w:rsidRPr="0028053A" w:rsidRDefault="0028053A" w:rsidP="0028053A">
                  <w:pPr>
                    <w:pStyle w:val="divdocumentulli"/>
                    <w:spacing w:line="340" w:lineRule="atLeast"/>
                    <w:ind w:right="300"/>
                    <w:rPr>
                      <w:rStyle w:val="documentleft-boxskillpaddedline"/>
                      <w:rFonts w:ascii="Trebuchet MS" w:eastAsia="Trebuchet MS" w:hAnsi="Trebuchet MS" w:cs="Trebuchet MS"/>
                      <w:color w:val="343B30"/>
                    </w:rPr>
                  </w:pPr>
                </w:p>
                <w:p w14:paraId="503A7948" w14:textId="77777777" w:rsidR="0028053A" w:rsidRPr="0028053A" w:rsidRDefault="0028053A" w:rsidP="0028053A">
                  <w:pPr>
                    <w:pStyle w:val="divdocumentulli"/>
                    <w:numPr>
                      <w:ilvl w:val="0"/>
                      <w:numId w:val="2"/>
                    </w:numPr>
                    <w:spacing w:line="340" w:lineRule="atLeast"/>
                    <w:ind w:left="540" w:right="300" w:hanging="250"/>
                    <w:rPr>
                      <w:rStyle w:val="documentleft-boxskillpaddedline"/>
                      <w:rFonts w:ascii="Trebuchet MS" w:eastAsia="Trebuchet MS" w:hAnsi="Trebuchet MS" w:cs="Trebuchet MS"/>
                      <w:color w:val="343B30"/>
                    </w:rPr>
                  </w:pPr>
                  <w:r w:rsidRPr="0028053A">
                    <w:rPr>
                      <w:rStyle w:val="documentleft-boxskillpaddedline"/>
                      <w:rFonts w:ascii="Trebuchet MS" w:eastAsia="Trebuchet MS" w:hAnsi="Trebuchet MS" w:cs="Trebuchet MS"/>
                      <w:b/>
                      <w:bCs/>
                      <w:color w:val="343B30"/>
                    </w:rPr>
                    <w:t>Supervised Learning</w:t>
                  </w:r>
                  <w:r>
                    <w:rPr>
                      <w:rStyle w:val="documentleft-boxskillpaddedline"/>
                      <w:rFonts w:ascii="Trebuchet MS" w:eastAsia="Trebuchet MS" w:hAnsi="Trebuchet MS" w:cs="Trebuchet MS"/>
                      <w:color w:val="343B30"/>
                    </w:rPr>
                    <w:t>:</w:t>
                  </w:r>
                </w:p>
                <w:p w14:paraId="6E4B95B2" w14:textId="0BF7A30F" w:rsidR="0028053A" w:rsidRDefault="0028053A" w:rsidP="0028053A">
                  <w:pPr>
                    <w:pStyle w:val="divdocumentulli"/>
                    <w:numPr>
                      <w:ilvl w:val="2"/>
                      <w:numId w:val="14"/>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Classification</w:t>
                  </w:r>
                  <w:r w:rsidR="00133DE0">
                    <w:rPr>
                      <w:rStyle w:val="documentleft-boxskillpaddedline"/>
                      <w:rFonts w:ascii="Trebuchet MS" w:eastAsia="Trebuchet MS" w:hAnsi="Trebuchet MS" w:cs="Trebuchet MS"/>
                      <w:color w:val="343B30"/>
                    </w:rPr>
                    <w:t>.</w:t>
                  </w:r>
                </w:p>
                <w:p w14:paraId="7A4550D2" w14:textId="377CA307" w:rsidR="0028053A" w:rsidRDefault="0028053A" w:rsidP="0028053A">
                  <w:pPr>
                    <w:pStyle w:val="divdocumentulli"/>
                    <w:numPr>
                      <w:ilvl w:val="2"/>
                      <w:numId w:val="14"/>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lastRenderedPageBreak/>
                    <w:t>Regression</w:t>
                  </w:r>
                  <w:r w:rsidR="00133DE0">
                    <w:rPr>
                      <w:rStyle w:val="documentleft-boxskillpaddedline"/>
                      <w:rFonts w:ascii="Trebuchet MS" w:eastAsia="Trebuchet MS" w:hAnsi="Trebuchet MS" w:cs="Trebuchet MS"/>
                      <w:color w:val="343B30"/>
                    </w:rPr>
                    <w:t>.</w:t>
                  </w:r>
                </w:p>
                <w:p w14:paraId="7D6E5314" w14:textId="7BA9ADC7" w:rsidR="00014685" w:rsidRPr="0028053A" w:rsidRDefault="00014685" w:rsidP="00014685">
                  <w:pPr>
                    <w:pStyle w:val="divdocumentulli"/>
                    <w:spacing w:line="340" w:lineRule="atLeast"/>
                    <w:ind w:right="300"/>
                    <w:rPr>
                      <w:rStyle w:val="documentleft-boxskillpaddedline"/>
                      <w:rFonts w:ascii="Trebuchet MS" w:eastAsia="Trebuchet MS" w:hAnsi="Trebuchet MS" w:cs="Trebuchet MS"/>
                      <w:color w:val="343B30"/>
                    </w:rPr>
                  </w:pPr>
                </w:p>
                <w:p w14:paraId="76E4CE50" w14:textId="4A662EF5" w:rsidR="0028053A" w:rsidRPr="0028053A" w:rsidRDefault="0028053A" w:rsidP="0028053A">
                  <w:pPr>
                    <w:pStyle w:val="divdocumentulli"/>
                    <w:numPr>
                      <w:ilvl w:val="0"/>
                      <w:numId w:val="2"/>
                    </w:numPr>
                    <w:spacing w:line="340" w:lineRule="atLeast"/>
                    <w:ind w:left="540" w:right="300" w:hanging="25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b/>
                      <w:bCs/>
                      <w:color w:val="343B30"/>
                    </w:rPr>
                    <w:t>Uns</w:t>
                  </w:r>
                  <w:r w:rsidRPr="0028053A">
                    <w:rPr>
                      <w:rStyle w:val="documentleft-boxskillpaddedline"/>
                      <w:rFonts w:ascii="Trebuchet MS" w:eastAsia="Trebuchet MS" w:hAnsi="Trebuchet MS" w:cs="Trebuchet MS"/>
                      <w:b/>
                      <w:bCs/>
                      <w:color w:val="343B30"/>
                    </w:rPr>
                    <w:t>upervised Learning</w:t>
                  </w:r>
                  <w:r>
                    <w:rPr>
                      <w:rStyle w:val="documentleft-boxskillpaddedline"/>
                      <w:rFonts w:ascii="Trebuchet MS" w:eastAsia="Trebuchet MS" w:hAnsi="Trebuchet MS" w:cs="Trebuchet MS"/>
                      <w:color w:val="343B30"/>
                    </w:rPr>
                    <w:t>:</w:t>
                  </w:r>
                </w:p>
                <w:p w14:paraId="4D6A83D6" w14:textId="43872793" w:rsidR="0028053A" w:rsidRDefault="00FA45D7" w:rsidP="0028053A">
                  <w:pPr>
                    <w:pStyle w:val="divdocumentulli"/>
                    <w:numPr>
                      <w:ilvl w:val="2"/>
                      <w:numId w:val="14"/>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Deep Learning</w:t>
                  </w:r>
                  <w:r w:rsidR="00133DE0">
                    <w:rPr>
                      <w:rStyle w:val="documentleft-boxskillpaddedline"/>
                      <w:rFonts w:ascii="Trebuchet MS" w:eastAsia="Trebuchet MS" w:hAnsi="Trebuchet MS" w:cs="Trebuchet MS"/>
                      <w:color w:val="343B30"/>
                    </w:rPr>
                    <w:t>.</w:t>
                  </w:r>
                </w:p>
                <w:p w14:paraId="30EB6C64" w14:textId="3305F8B0" w:rsidR="0028053A" w:rsidRDefault="00FA45D7" w:rsidP="0028053A">
                  <w:pPr>
                    <w:pStyle w:val="divdocumentulli"/>
                    <w:numPr>
                      <w:ilvl w:val="2"/>
                      <w:numId w:val="14"/>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Neural Networks</w:t>
                  </w:r>
                  <w:r w:rsidR="00133DE0">
                    <w:rPr>
                      <w:rStyle w:val="documentleft-boxskillpaddedline"/>
                      <w:rFonts w:ascii="Trebuchet MS" w:eastAsia="Trebuchet MS" w:hAnsi="Trebuchet MS" w:cs="Trebuchet MS"/>
                      <w:color w:val="343B30"/>
                    </w:rPr>
                    <w:t>.</w:t>
                  </w:r>
                </w:p>
                <w:p w14:paraId="018577C0" w14:textId="77777777" w:rsidR="0028053A" w:rsidRPr="0028053A" w:rsidRDefault="0028053A" w:rsidP="0028053A">
                  <w:pPr>
                    <w:pStyle w:val="divdocumentulli"/>
                    <w:spacing w:line="340" w:lineRule="atLeast"/>
                    <w:ind w:left="1080" w:right="300"/>
                    <w:rPr>
                      <w:rStyle w:val="documentleft-boxskillpaddedline"/>
                      <w:rFonts w:ascii="Trebuchet MS" w:eastAsia="Trebuchet MS" w:hAnsi="Trebuchet MS" w:cs="Trebuchet MS"/>
                      <w:color w:val="343B30"/>
                    </w:rPr>
                  </w:pPr>
                </w:p>
                <w:p w14:paraId="190B5CC4" w14:textId="77777777" w:rsidR="00FA45D7" w:rsidRDefault="001F602A">
                  <w:pPr>
                    <w:pStyle w:val="divdocumentulli"/>
                    <w:numPr>
                      <w:ilvl w:val="0"/>
                      <w:numId w:val="2"/>
                    </w:numPr>
                    <w:spacing w:line="340" w:lineRule="atLeast"/>
                    <w:ind w:left="540" w:right="300" w:hanging="250"/>
                    <w:rPr>
                      <w:rStyle w:val="documentleft-boxskillpaddedline"/>
                      <w:rFonts w:ascii="Trebuchet MS" w:eastAsia="Trebuchet MS" w:hAnsi="Trebuchet MS" w:cs="Trebuchet MS"/>
                      <w:color w:val="343B30"/>
                    </w:rPr>
                  </w:pPr>
                  <w:r w:rsidRPr="00FA45D7">
                    <w:rPr>
                      <w:rStyle w:val="documentleft-boxskillpaddedline"/>
                      <w:rFonts w:ascii="Trebuchet MS" w:eastAsia="Trebuchet MS" w:hAnsi="Trebuchet MS" w:cs="Trebuchet MS"/>
                      <w:b/>
                      <w:bCs/>
                      <w:color w:val="343B30"/>
                    </w:rPr>
                    <w:t>Natural Language Processing</w:t>
                  </w:r>
                  <w:r w:rsidR="00FA45D7">
                    <w:rPr>
                      <w:rStyle w:val="documentleft-boxskillpaddedline"/>
                      <w:rFonts w:ascii="Trebuchet MS" w:eastAsia="Trebuchet MS" w:hAnsi="Trebuchet MS" w:cs="Trebuchet MS"/>
                      <w:color w:val="343B30"/>
                    </w:rPr>
                    <w:t>:</w:t>
                  </w:r>
                </w:p>
                <w:p w14:paraId="05F9DB93" w14:textId="251F3B56" w:rsidR="00887968" w:rsidRDefault="00FA45D7" w:rsidP="00FA45D7">
                  <w:pPr>
                    <w:pStyle w:val="divdocumentulli"/>
                    <w:numPr>
                      <w:ilvl w:val="2"/>
                      <w:numId w:val="18"/>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D</w:t>
                  </w:r>
                  <w:r w:rsidR="001F602A">
                    <w:rPr>
                      <w:rStyle w:val="documentleft-boxskillpaddedline"/>
                      <w:rFonts w:ascii="Trebuchet MS" w:eastAsia="Trebuchet MS" w:hAnsi="Trebuchet MS" w:cs="Trebuchet MS"/>
                      <w:color w:val="343B30"/>
                    </w:rPr>
                    <w:t xml:space="preserve">eploying sentiments model with </w:t>
                  </w:r>
                  <w:r w:rsidR="008E4068">
                    <w:rPr>
                      <w:rStyle w:val="documentleft-boxskillpaddedline"/>
                      <w:rFonts w:ascii="Trebuchet MS" w:eastAsia="Trebuchet MS" w:hAnsi="Trebuchet MS" w:cs="Trebuchet MS"/>
                      <w:color w:val="343B30"/>
                    </w:rPr>
                    <w:t>Python.</w:t>
                  </w:r>
                </w:p>
                <w:p w14:paraId="3A3410BC" w14:textId="77777777" w:rsidR="00014685" w:rsidRDefault="00014685" w:rsidP="00014685">
                  <w:pPr>
                    <w:pStyle w:val="divdocumentulli"/>
                    <w:spacing w:line="340" w:lineRule="atLeast"/>
                    <w:ind w:right="300"/>
                    <w:rPr>
                      <w:rStyle w:val="documentleft-boxskillpaddedline"/>
                      <w:rFonts w:ascii="Trebuchet MS" w:eastAsia="Trebuchet MS" w:hAnsi="Trebuchet MS" w:cs="Trebuchet MS"/>
                      <w:color w:val="343B30"/>
                    </w:rPr>
                  </w:pPr>
                </w:p>
                <w:p w14:paraId="106BF38F" w14:textId="77777777" w:rsidR="00D967CD" w:rsidRPr="00D967CD" w:rsidRDefault="001F602A">
                  <w:pPr>
                    <w:pStyle w:val="divdocumentulli"/>
                    <w:numPr>
                      <w:ilvl w:val="0"/>
                      <w:numId w:val="2"/>
                    </w:numPr>
                    <w:spacing w:line="340" w:lineRule="atLeast"/>
                    <w:ind w:left="540" w:right="300" w:hanging="250"/>
                    <w:rPr>
                      <w:rStyle w:val="documentleft-boxskillpaddedline"/>
                      <w:rFonts w:ascii="Trebuchet MS" w:eastAsia="Trebuchet MS" w:hAnsi="Trebuchet MS" w:cs="Trebuchet MS"/>
                      <w:color w:val="343B30"/>
                    </w:rPr>
                  </w:pPr>
                  <w:r w:rsidRPr="00FA45D7">
                    <w:rPr>
                      <w:rStyle w:val="documentleft-boxskillpaddedline"/>
                      <w:rFonts w:ascii="Trebuchet MS" w:eastAsia="Trebuchet MS" w:hAnsi="Trebuchet MS" w:cs="Trebuchet MS"/>
                      <w:b/>
                      <w:bCs/>
                      <w:color w:val="343B30"/>
                    </w:rPr>
                    <w:t>AWS</w:t>
                  </w:r>
                  <w:r w:rsidR="00D967CD">
                    <w:rPr>
                      <w:rStyle w:val="documentleft-boxskillpaddedline"/>
                      <w:rFonts w:ascii="Trebuchet MS" w:eastAsia="Trebuchet MS" w:hAnsi="Trebuchet MS" w:cs="Trebuchet MS"/>
                      <w:b/>
                      <w:bCs/>
                      <w:color w:val="343B30"/>
                    </w:rPr>
                    <w:t>:</w:t>
                  </w:r>
                </w:p>
                <w:p w14:paraId="5D695BA2" w14:textId="682B728E" w:rsidR="00887968" w:rsidRDefault="00D967CD" w:rsidP="00D967CD">
                  <w:pPr>
                    <w:pStyle w:val="divdocumentulli"/>
                    <w:numPr>
                      <w:ilvl w:val="2"/>
                      <w:numId w:val="18"/>
                    </w:numPr>
                    <w:spacing w:line="340" w:lineRule="atLeast"/>
                    <w:ind w:right="300"/>
                    <w:rPr>
                      <w:rStyle w:val="documentleft-boxskillpaddedline"/>
                      <w:rFonts w:ascii="Trebuchet MS" w:eastAsia="Trebuchet MS" w:hAnsi="Trebuchet MS" w:cs="Trebuchet MS"/>
                      <w:color w:val="343B30"/>
                    </w:rPr>
                  </w:pPr>
                  <w:r>
                    <w:rPr>
                      <w:rStyle w:val="documentleft-boxskillpaddedline"/>
                      <w:rFonts w:ascii="Trebuchet MS" w:eastAsia="Trebuchet MS" w:hAnsi="Trebuchet MS" w:cs="Trebuchet MS"/>
                      <w:color w:val="343B30"/>
                    </w:rPr>
                    <w:t xml:space="preserve">AWS </w:t>
                  </w:r>
                  <w:r w:rsidR="008E4068" w:rsidRPr="00D967CD">
                    <w:rPr>
                      <w:rStyle w:val="documentleft-boxskillpaddedline"/>
                      <w:rFonts w:ascii="Trebuchet MS" w:eastAsia="Trebuchet MS" w:hAnsi="Trebuchet MS" w:cs="Trebuchet MS"/>
                      <w:color w:val="343B30"/>
                    </w:rPr>
                    <w:t>Sage Maker</w:t>
                  </w:r>
                  <w:r w:rsidR="001F602A" w:rsidRPr="00D967CD">
                    <w:rPr>
                      <w:rStyle w:val="documentleft-boxskillpaddedline"/>
                      <w:rFonts w:ascii="Trebuchet MS" w:eastAsia="Trebuchet MS" w:hAnsi="Trebuchet MS" w:cs="Trebuchet MS"/>
                      <w:color w:val="343B30"/>
                    </w:rPr>
                    <w:t xml:space="preserve">, Amazon </w:t>
                  </w:r>
                  <w:r w:rsidR="00EB05FE" w:rsidRPr="00D967CD">
                    <w:rPr>
                      <w:rStyle w:val="documentleft-boxskillpaddedline"/>
                      <w:rFonts w:ascii="Trebuchet MS" w:eastAsia="Trebuchet MS" w:hAnsi="Trebuchet MS" w:cs="Trebuchet MS"/>
                      <w:color w:val="343B30"/>
                    </w:rPr>
                    <w:t>Lex</w:t>
                  </w:r>
                  <w:r w:rsidR="001F602A" w:rsidRPr="00D967CD">
                    <w:rPr>
                      <w:rStyle w:val="documentleft-boxskillpaddedline"/>
                      <w:rFonts w:ascii="Trebuchet MS" w:eastAsia="Trebuchet MS" w:hAnsi="Trebuchet MS" w:cs="Trebuchet MS"/>
                      <w:color w:val="343B30"/>
                    </w:rPr>
                    <w:t>, Amazon Lambda</w:t>
                  </w:r>
                  <w:r w:rsidR="00FA45D7" w:rsidRPr="00D967CD">
                    <w:rPr>
                      <w:rStyle w:val="documentleft-boxskillpaddedline"/>
                      <w:rFonts w:ascii="Trebuchet MS" w:eastAsia="Trebuchet MS" w:hAnsi="Trebuchet MS" w:cs="Trebuchet MS"/>
                      <w:color w:val="343B30"/>
                    </w:rPr>
                    <w:t>.</w:t>
                  </w:r>
                </w:p>
                <w:p w14:paraId="65D6AEA4" w14:textId="77777777" w:rsidR="00014685" w:rsidRPr="00D967CD" w:rsidRDefault="00014685" w:rsidP="00014685">
                  <w:pPr>
                    <w:pStyle w:val="divdocumentulli"/>
                    <w:spacing w:line="340" w:lineRule="atLeast"/>
                    <w:ind w:right="300"/>
                    <w:rPr>
                      <w:rStyle w:val="documentleft-boxskillpaddedline"/>
                      <w:rFonts w:ascii="Trebuchet MS" w:eastAsia="Trebuchet MS" w:hAnsi="Trebuchet MS" w:cs="Trebuchet MS"/>
                      <w:color w:val="343B30"/>
                    </w:rPr>
                  </w:pPr>
                </w:p>
                <w:p w14:paraId="05DE51FE" w14:textId="528262B1" w:rsidR="00FA45D7" w:rsidRDefault="00FA45D7" w:rsidP="00FA45D7">
                  <w:pPr>
                    <w:pStyle w:val="divdocumentulli"/>
                    <w:numPr>
                      <w:ilvl w:val="0"/>
                      <w:numId w:val="2"/>
                    </w:numPr>
                    <w:spacing w:line="340" w:lineRule="atLeast"/>
                    <w:ind w:left="540" w:right="300" w:hanging="250"/>
                    <w:rPr>
                      <w:rStyle w:val="documentleft-boxskillpaddedline"/>
                      <w:rFonts w:ascii="Trebuchet MS" w:eastAsia="Trebuchet MS" w:hAnsi="Trebuchet MS" w:cs="Trebuchet MS"/>
                      <w:b/>
                      <w:bCs/>
                      <w:color w:val="343B30"/>
                    </w:rPr>
                  </w:pPr>
                  <w:r w:rsidRPr="00FA45D7">
                    <w:rPr>
                      <w:rStyle w:val="documentleft-boxskillpaddedline"/>
                      <w:rFonts w:ascii="Trebuchet MS" w:eastAsia="Trebuchet MS" w:hAnsi="Trebuchet MS" w:cs="Trebuchet MS"/>
                      <w:b/>
                      <w:bCs/>
                      <w:color w:val="343B30"/>
                    </w:rPr>
                    <w:t xml:space="preserve">Blockchain </w:t>
                  </w:r>
                  <w:r w:rsidR="00014685">
                    <w:rPr>
                      <w:rStyle w:val="documentleft-boxskillpaddedline"/>
                      <w:rFonts w:ascii="Trebuchet MS" w:eastAsia="Trebuchet MS" w:hAnsi="Trebuchet MS" w:cs="Trebuchet MS"/>
                      <w:b/>
                      <w:bCs/>
                      <w:color w:val="343B30"/>
                    </w:rPr>
                    <w:t>and Crypto</w:t>
                  </w:r>
                  <w:r w:rsidRPr="00FA45D7">
                    <w:rPr>
                      <w:rStyle w:val="documentleft-boxskillpaddedline"/>
                      <w:rFonts w:ascii="Trebuchet MS" w:eastAsia="Trebuchet MS" w:hAnsi="Trebuchet MS" w:cs="Trebuchet MS"/>
                      <w:b/>
                      <w:bCs/>
                      <w:color w:val="343B30"/>
                    </w:rPr>
                    <w:t>:</w:t>
                  </w:r>
                </w:p>
                <w:p w14:paraId="167AF7B8" w14:textId="1FCD24EF" w:rsidR="00FA45D7" w:rsidRPr="00014685" w:rsidRDefault="002564AF" w:rsidP="00FA45D7">
                  <w:pPr>
                    <w:pStyle w:val="divdocumentulli"/>
                    <w:numPr>
                      <w:ilvl w:val="2"/>
                      <w:numId w:val="18"/>
                    </w:numPr>
                    <w:spacing w:line="340" w:lineRule="atLeast"/>
                    <w:ind w:right="300"/>
                    <w:rPr>
                      <w:rStyle w:val="documentleft-boxskillpaddedline"/>
                      <w:rFonts w:ascii="Trebuchet MS" w:eastAsia="Trebuchet MS" w:hAnsi="Trebuchet MS" w:cs="Trebuchet MS"/>
                      <w:b/>
                      <w:bCs/>
                      <w:color w:val="343B30"/>
                    </w:rPr>
                  </w:pPr>
                  <w:r>
                    <w:rPr>
                      <w:rStyle w:val="documentleft-boxskillpaddedline"/>
                      <w:rFonts w:ascii="Trebuchet MS" w:eastAsia="Trebuchet MS" w:hAnsi="Trebuchet MS" w:cs="Trebuchet MS"/>
                      <w:color w:val="343B30"/>
                    </w:rPr>
                    <w:t>Ethereum Smart Contracts with ERC720/721 tokens.</w:t>
                  </w:r>
                </w:p>
                <w:p w14:paraId="1C0EAE55" w14:textId="072239F4" w:rsidR="00014685" w:rsidRPr="002564AF" w:rsidRDefault="00014685" w:rsidP="00FA45D7">
                  <w:pPr>
                    <w:pStyle w:val="divdocumentulli"/>
                    <w:numPr>
                      <w:ilvl w:val="2"/>
                      <w:numId w:val="18"/>
                    </w:numPr>
                    <w:spacing w:line="340" w:lineRule="atLeast"/>
                    <w:ind w:right="300"/>
                    <w:rPr>
                      <w:rStyle w:val="documentleft-boxskillpaddedline"/>
                      <w:rFonts w:ascii="Trebuchet MS" w:eastAsia="Trebuchet MS" w:hAnsi="Trebuchet MS" w:cs="Trebuchet MS"/>
                      <w:b/>
                      <w:bCs/>
                      <w:color w:val="343B30"/>
                    </w:rPr>
                  </w:pPr>
                  <w:r>
                    <w:rPr>
                      <w:rStyle w:val="documentleft-boxskillpaddedline"/>
                      <w:rFonts w:ascii="Trebuchet MS" w:eastAsia="Trebuchet MS" w:hAnsi="Trebuchet MS" w:cs="Trebuchet MS"/>
                      <w:color w:val="343B30"/>
                    </w:rPr>
                    <w:t>Solidity</w:t>
                  </w:r>
                  <w:r w:rsidR="00133DE0">
                    <w:rPr>
                      <w:rStyle w:val="documentleft-boxskillpaddedline"/>
                      <w:rFonts w:ascii="Trebuchet MS" w:eastAsia="Trebuchet MS" w:hAnsi="Trebuchet MS" w:cs="Trebuchet MS"/>
                      <w:color w:val="343B30"/>
                    </w:rPr>
                    <w:t>.</w:t>
                  </w:r>
                </w:p>
                <w:p w14:paraId="6C9632E5" w14:textId="4806F2AB" w:rsidR="002564AF" w:rsidRPr="002564AF" w:rsidRDefault="002564AF" w:rsidP="00FA45D7">
                  <w:pPr>
                    <w:pStyle w:val="divdocumentulli"/>
                    <w:numPr>
                      <w:ilvl w:val="2"/>
                      <w:numId w:val="18"/>
                    </w:numPr>
                    <w:spacing w:line="340" w:lineRule="atLeast"/>
                    <w:ind w:right="300"/>
                    <w:rPr>
                      <w:rStyle w:val="documentleft-boxskillpaddedline"/>
                      <w:rFonts w:ascii="Trebuchet MS" w:eastAsia="Trebuchet MS" w:hAnsi="Trebuchet MS" w:cs="Trebuchet MS"/>
                      <w:b/>
                      <w:bCs/>
                      <w:color w:val="343B30"/>
                    </w:rPr>
                  </w:pPr>
                  <w:r>
                    <w:rPr>
                      <w:rStyle w:val="documentleft-boxskillpaddedline"/>
                      <w:rFonts w:ascii="Trebuchet MS" w:eastAsia="Trebuchet MS" w:hAnsi="Trebuchet MS" w:cs="Trebuchet MS"/>
                      <w:color w:val="343B30"/>
                    </w:rPr>
                    <w:t>Ganache/Meta Mask user friendly.</w:t>
                  </w:r>
                </w:p>
                <w:p w14:paraId="4D987318" w14:textId="3F680C80" w:rsidR="002564AF" w:rsidRPr="00014685" w:rsidRDefault="00014685" w:rsidP="00FA45D7">
                  <w:pPr>
                    <w:pStyle w:val="divdocumentulli"/>
                    <w:numPr>
                      <w:ilvl w:val="2"/>
                      <w:numId w:val="18"/>
                    </w:numPr>
                    <w:spacing w:line="340" w:lineRule="atLeast"/>
                    <w:ind w:right="300"/>
                    <w:rPr>
                      <w:rStyle w:val="documentleft-boxskillpaddedline"/>
                      <w:rFonts w:ascii="Trebuchet MS" w:eastAsia="Trebuchet MS" w:hAnsi="Trebuchet MS" w:cs="Trebuchet MS"/>
                      <w:b/>
                      <w:bCs/>
                      <w:color w:val="343B30"/>
                    </w:rPr>
                  </w:pPr>
                  <w:r>
                    <w:rPr>
                      <w:rStyle w:val="documentleft-boxskillpaddedline"/>
                      <w:rFonts w:ascii="Trebuchet MS" w:eastAsia="Trebuchet MS" w:hAnsi="Trebuchet MS" w:cs="Trebuchet MS"/>
                      <w:color w:val="343B30"/>
                    </w:rPr>
                    <w:t>Distributed Ledger.</w:t>
                  </w:r>
                </w:p>
                <w:p w14:paraId="15B44FF6" w14:textId="7CF1875B" w:rsidR="00014685" w:rsidRPr="00014685" w:rsidRDefault="00014685" w:rsidP="00FA45D7">
                  <w:pPr>
                    <w:pStyle w:val="divdocumentulli"/>
                    <w:numPr>
                      <w:ilvl w:val="2"/>
                      <w:numId w:val="18"/>
                    </w:numPr>
                    <w:spacing w:line="340" w:lineRule="atLeast"/>
                    <w:ind w:right="300"/>
                    <w:rPr>
                      <w:rStyle w:val="documentleft-boxskillpaddedline"/>
                      <w:rFonts w:ascii="Trebuchet MS" w:eastAsia="Trebuchet MS" w:hAnsi="Trebuchet MS" w:cs="Trebuchet MS"/>
                      <w:b/>
                      <w:bCs/>
                      <w:color w:val="343B30"/>
                    </w:rPr>
                  </w:pPr>
                  <w:r>
                    <w:rPr>
                      <w:rStyle w:val="documentleft-boxskillpaddedline"/>
                      <w:rFonts w:ascii="Trebuchet MS" w:eastAsia="Trebuchet MS" w:hAnsi="Trebuchet MS" w:cs="Trebuchet MS"/>
                      <w:color w:val="343B30"/>
                    </w:rPr>
                    <w:t>Validation.</w:t>
                  </w:r>
                </w:p>
                <w:p w14:paraId="58E2B30E" w14:textId="48BC3C33" w:rsidR="00014685" w:rsidRPr="00014685" w:rsidRDefault="00014685" w:rsidP="00FA45D7">
                  <w:pPr>
                    <w:pStyle w:val="divdocumentulli"/>
                    <w:numPr>
                      <w:ilvl w:val="2"/>
                      <w:numId w:val="18"/>
                    </w:numPr>
                    <w:spacing w:line="340" w:lineRule="atLeast"/>
                    <w:ind w:right="300"/>
                    <w:rPr>
                      <w:rStyle w:val="documentleft-boxskillpaddedline"/>
                      <w:rFonts w:ascii="Trebuchet MS" w:eastAsia="Trebuchet MS" w:hAnsi="Trebuchet MS" w:cs="Trebuchet MS"/>
                      <w:b/>
                      <w:bCs/>
                      <w:color w:val="343B30"/>
                    </w:rPr>
                  </w:pPr>
                  <w:r>
                    <w:rPr>
                      <w:rStyle w:val="documentleft-boxskillpaddedline"/>
                      <w:rFonts w:ascii="Trebuchet MS" w:eastAsia="Trebuchet MS" w:hAnsi="Trebuchet MS" w:cs="Trebuchet MS"/>
                      <w:color w:val="343B30"/>
                    </w:rPr>
                    <w:t>Transactions.</w:t>
                  </w:r>
                </w:p>
                <w:p w14:paraId="4AB1214B" w14:textId="530FB87D" w:rsidR="00FA45D7" w:rsidRPr="00014685" w:rsidRDefault="00014685" w:rsidP="00014685">
                  <w:pPr>
                    <w:pStyle w:val="divdocumentulli"/>
                    <w:numPr>
                      <w:ilvl w:val="2"/>
                      <w:numId w:val="18"/>
                    </w:numPr>
                    <w:spacing w:line="340" w:lineRule="atLeast"/>
                    <w:ind w:right="300"/>
                    <w:rPr>
                      <w:rStyle w:val="documentleft-boxskillpaddedline"/>
                      <w:rFonts w:ascii="Trebuchet MS" w:eastAsia="Trebuchet MS" w:hAnsi="Trebuchet MS" w:cs="Trebuchet MS"/>
                      <w:b/>
                      <w:bCs/>
                      <w:color w:val="343B30"/>
                    </w:rPr>
                  </w:pPr>
                  <w:r>
                    <w:rPr>
                      <w:rStyle w:val="documentleft-boxskillpaddedline"/>
                      <w:rFonts w:ascii="Trebuchet MS" w:eastAsia="Trebuchet MS" w:hAnsi="Trebuchet MS" w:cs="Trebuchet MS"/>
                      <w:color w:val="343B30"/>
                    </w:rPr>
                    <w:t>Consensus Algorithms.</w:t>
                  </w:r>
                </w:p>
                <w:p w14:paraId="0419B3A0" w14:textId="77777777" w:rsidR="00887968" w:rsidRDefault="001F602A">
                  <w:pPr>
                    <w:pStyle w:val="divdocumentdivsectiontitle"/>
                    <w:spacing w:before="600" w:after="300" w:line="360" w:lineRule="atLeast"/>
                    <w:ind w:left="300" w:right="300"/>
                    <w:rPr>
                      <w:rStyle w:val="divdocumentleft-box"/>
                      <w:rFonts w:ascii="Trebuchet MS" w:eastAsia="Trebuchet MS" w:hAnsi="Trebuchet MS" w:cs="Trebuchet MS"/>
                      <w:b/>
                      <w:bCs/>
                      <w:caps/>
                      <w:color w:val="343B30"/>
                      <w:sz w:val="26"/>
                      <w:szCs w:val="26"/>
                    </w:rPr>
                  </w:pPr>
                  <w:r>
                    <w:rPr>
                      <w:rStyle w:val="divdocumentleft-box"/>
                      <w:rFonts w:ascii="Trebuchet MS" w:eastAsia="Trebuchet MS" w:hAnsi="Trebuchet MS" w:cs="Trebuchet MS"/>
                      <w:b/>
                      <w:bCs/>
                      <w:caps/>
                      <w:color w:val="343B30"/>
                      <w:sz w:val="26"/>
                      <w:szCs w:val="26"/>
                    </w:rPr>
                    <w:t>Education</w:t>
                  </w:r>
                </w:p>
                <w:p w14:paraId="690CB50C" w14:textId="77777777" w:rsidR="00887968" w:rsidRDefault="001F602A">
                  <w:pPr>
                    <w:pStyle w:val="div"/>
                    <w:spacing w:line="340" w:lineRule="atLeast"/>
                    <w:ind w:left="300" w:right="300"/>
                    <w:rPr>
                      <w:rStyle w:val="divdocumentleft-box"/>
                      <w:rFonts w:ascii="Trebuchet MS" w:eastAsia="Trebuchet MS" w:hAnsi="Trebuchet MS" w:cs="Trebuchet MS"/>
                      <w:color w:val="343B30"/>
                    </w:rPr>
                  </w:pPr>
                  <w:r>
                    <w:rPr>
                      <w:rStyle w:val="documenttxtBold"/>
                      <w:rFonts w:ascii="Trebuchet MS" w:eastAsia="Trebuchet MS" w:hAnsi="Trebuchet MS" w:cs="Trebuchet MS"/>
                      <w:color w:val="343B30"/>
                    </w:rPr>
                    <w:t>University of Toronto</w:t>
                  </w:r>
                  <w:r>
                    <w:rPr>
                      <w:rStyle w:val="divdocumentsinglecolumnpaddedline"/>
                      <w:rFonts w:ascii="Trebuchet MS" w:eastAsia="Trebuchet MS" w:hAnsi="Trebuchet MS" w:cs="Trebuchet MS"/>
                      <w:color w:val="343B30"/>
                    </w:rPr>
                    <w:t xml:space="preserve"> </w:t>
                  </w:r>
                </w:p>
                <w:p w14:paraId="278A88D8" w14:textId="63D7A659" w:rsidR="00887968" w:rsidRDefault="001F602A">
                  <w:pPr>
                    <w:pStyle w:val="divdocumentsinglecolumnpaddedlineParagraph"/>
                    <w:spacing w:line="340" w:lineRule="atLeast"/>
                    <w:ind w:left="300" w:right="300"/>
                    <w:rPr>
                      <w:rStyle w:val="divdocumentleft-box"/>
                      <w:rFonts w:ascii="Trebuchet MS" w:eastAsia="Trebuchet MS" w:hAnsi="Trebuchet MS" w:cs="Trebuchet MS"/>
                      <w:color w:val="343B30"/>
                    </w:rPr>
                  </w:pPr>
                  <w:r>
                    <w:rPr>
                      <w:rStyle w:val="span"/>
                      <w:rFonts w:ascii="Trebuchet MS" w:eastAsia="Trebuchet MS" w:hAnsi="Trebuchet MS" w:cs="Trebuchet MS"/>
                      <w:color w:val="343B30"/>
                    </w:rPr>
                    <w:t xml:space="preserve">Toronto, </w:t>
                  </w:r>
                  <w:r w:rsidR="00EB05FE">
                    <w:rPr>
                      <w:rStyle w:val="span"/>
                      <w:rFonts w:ascii="Trebuchet MS" w:eastAsia="Trebuchet MS" w:hAnsi="Trebuchet MS" w:cs="Trebuchet MS"/>
                      <w:color w:val="343B30"/>
                    </w:rPr>
                    <w:t>ON</w:t>
                  </w:r>
                  <w:r w:rsidR="00EB05FE">
                    <w:rPr>
                      <w:rStyle w:val="divdocumentleft-box"/>
                      <w:rFonts w:ascii="Trebuchet MS" w:eastAsia="Trebuchet MS" w:hAnsi="Trebuchet MS" w:cs="Trebuchet MS"/>
                      <w:color w:val="343B30"/>
                    </w:rPr>
                    <w:t xml:space="preserve"> </w:t>
                  </w:r>
                  <w:r w:rsidR="00EB05FE">
                    <w:rPr>
                      <w:rStyle w:val="divdocumentseptr"/>
                      <w:rFonts w:ascii="Trebuchet MS" w:eastAsia="Trebuchet MS" w:hAnsi="Trebuchet MS" w:cs="Trebuchet MS"/>
                      <w:color w:val="343B30"/>
                    </w:rPr>
                    <w:t>•</w:t>
                  </w:r>
                  <w:r>
                    <w:rPr>
                      <w:rStyle w:val="divdocumentseptr"/>
                      <w:rFonts w:ascii="Trebuchet MS" w:eastAsia="Trebuchet MS" w:hAnsi="Trebuchet MS" w:cs="Trebuchet MS"/>
                      <w:color w:val="343B30"/>
                    </w:rPr>
                    <w:t> </w:t>
                  </w:r>
                  <w:r>
                    <w:rPr>
                      <w:rStyle w:val="span"/>
                      <w:rFonts w:ascii="Trebuchet MS" w:eastAsia="Trebuchet MS" w:hAnsi="Trebuchet MS" w:cs="Trebuchet MS"/>
                      <w:color w:val="343B30"/>
                    </w:rPr>
                    <w:t xml:space="preserve"> 02/2022</w:t>
                  </w:r>
                  <w:r>
                    <w:rPr>
                      <w:rStyle w:val="divdocumentleft-box"/>
                      <w:rFonts w:ascii="Trebuchet MS" w:eastAsia="Trebuchet MS" w:hAnsi="Trebuchet MS" w:cs="Trebuchet MS"/>
                      <w:color w:val="343B30"/>
                    </w:rPr>
                    <w:t xml:space="preserve"> </w:t>
                  </w:r>
                </w:p>
                <w:p w14:paraId="08B08723" w14:textId="4A994569" w:rsidR="00887968" w:rsidRDefault="001F602A">
                  <w:pPr>
                    <w:pStyle w:val="divdocumentsinglecolumnpaddedlineParagraph"/>
                    <w:spacing w:before="100" w:line="340" w:lineRule="atLeast"/>
                    <w:ind w:left="300" w:right="300"/>
                    <w:rPr>
                      <w:rStyle w:val="span"/>
                      <w:rFonts w:eastAsia="Trebuchet MS"/>
                    </w:rPr>
                  </w:pPr>
                  <w:r>
                    <w:rPr>
                      <w:rStyle w:val="documenttxtBold"/>
                      <w:rFonts w:ascii="Trebuchet MS" w:eastAsia="Trebuchet MS" w:hAnsi="Trebuchet MS" w:cs="Trebuchet MS"/>
                      <w:i/>
                      <w:iCs/>
                      <w:color w:val="343B30"/>
                    </w:rPr>
                    <w:t>Financial Technology Certified</w:t>
                  </w:r>
                  <w:r>
                    <w:rPr>
                      <w:rStyle w:val="documentbeforecolonspace"/>
                      <w:rFonts w:ascii="Trebuchet MS" w:eastAsia="Trebuchet MS" w:hAnsi="Trebuchet MS" w:cs="Trebuchet MS"/>
                      <w:color w:val="343B30"/>
                    </w:rPr>
                    <w:t xml:space="preserve"> </w:t>
                  </w:r>
                  <w:r>
                    <w:rPr>
                      <w:rStyle w:val="span"/>
                      <w:rFonts w:ascii="Trebuchet MS" w:eastAsia="Trebuchet MS" w:hAnsi="Trebuchet MS" w:cs="Trebuchet MS"/>
                      <w:color w:val="343B30"/>
                    </w:rPr>
                    <w:t>:</w:t>
                  </w:r>
                  <w:r>
                    <w:rPr>
                      <w:rStyle w:val="divdocumentleft-box"/>
                      <w:rFonts w:ascii="Trebuchet MS" w:eastAsia="Trebuchet MS" w:hAnsi="Trebuchet MS" w:cs="Trebuchet MS"/>
                      <w:color w:val="343B30"/>
                    </w:rPr>
                    <w:t xml:space="preserve"> </w:t>
                  </w:r>
                </w:p>
                <w:p w14:paraId="75089705" w14:textId="71800961" w:rsidR="00C045FE" w:rsidRDefault="00ED5F1E">
                  <w:pPr>
                    <w:pStyle w:val="divdocumentsinglecolumnpaddedlineParagraph"/>
                    <w:spacing w:before="100" w:line="340" w:lineRule="atLeast"/>
                    <w:ind w:left="300" w:right="300"/>
                    <w:rPr>
                      <w:rStyle w:val="divdocumentleft-box"/>
                      <w:rFonts w:ascii="Trebuchet MS" w:eastAsia="Trebuchet MS" w:hAnsi="Trebuchet MS" w:cs="Trebuchet MS"/>
                      <w:color w:val="343B30"/>
                    </w:rPr>
                  </w:pPr>
                  <w:hyperlink r:id="rId9" w:history="1">
                    <w:r w:rsidR="00C045FE" w:rsidRPr="00C045FE">
                      <w:rPr>
                        <w:rStyle w:val="Hyperlink"/>
                        <w:rFonts w:ascii="Trebuchet MS" w:eastAsia="Trebuchet MS" w:hAnsi="Trebuchet MS" w:cs="Trebuchet MS"/>
                      </w:rPr>
                      <w:t>https://drive.google.com/file/d/1cDfVv4sgt0v9YMAL9g8DBC4uEBSYWJJ5/view?usp=sharing</w:t>
                    </w:r>
                  </w:hyperlink>
                </w:p>
                <w:p w14:paraId="773CF3D2" w14:textId="5FD07966" w:rsidR="00887968" w:rsidRDefault="001F602A">
                  <w:pPr>
                    <w:pStyle w:val="div"/>
                    <w:spacing w:before="220" w:line="340" w:lineRule="atLeast"/>
                    <w:ind w:left="300" w:right="300"/>
                    <w:rPr>
                      <w:rStyle w:val="divdocumentleft-box"/>
                      <w:rFonts w:ascii="Trebuchet MS" w:eastAsia="Trebuchet MS" w:hAnsi="Trebuchet MS" w:cs="Trebuchet MS"/>
                      <w:color w:val="343B30"/>
                    </w:rPr>
                  </w:pPr>
                  <w:r>
                    <w:rPr>
                      <w:rStyle w:val="documenttxtBold"/>
                      <w:rFonts w:ascii="Trebuchet MS" w:eastAsia="Trebuchet MS" w:hAnsi="Trebuchet MS" w:cs="Trebuchet MS"/>
                      <w:color w:val="343B30"/>
                    </w:rPr>
                    <w:t xml:space="preserve">Seneca College of Applied Arts </w:t>
                  </w:r>
                  <w:r w:rsidR="00EB05FE">
                    <w:rPr>
                      <w:rStyle w:val="documenttxtBold"/>
                      <w:rFonts w:ascii="Trebuchet MS" w:eastAsia="Trebuchet MS" w:hAnsi="Trebuchet MS" w:cs="Trebuchet MS"/>
                      <w:color w:val="343B30"/>
                    </w:rPr>
                    <w:t>and</w:t>
                  </w:r>
                  <w:r>
                    <w:rPr>
                      <w:rStyle w:val="documenttxtBold"/>
                      <w:rFonts w:ascii="Trebuchet MS" w:eastAsia="Trebuchet MS" w:hAnsi="Trebuchet MS" w:cs="Trebuchet MS"/>
                      <w:color w:val="343B30"/>
                    </w:rPr>
                    <w:t xml:space="preserve"> Technology</w:t>
                  </w:r>
                  <w:r>
                    <w:rPr>
                      <w:rStyle w:val="divdocumentsinglecolumnpaddedline"/>
                      <w:rFonts w:ascii="Trebuchet MS" w:eastAsia="Trebuchet MS" w:hAnsi="Trebuchet MS" w:cs="Trebuchet MS"/>
                      <w:color w:val="343B30"/>
                    </w:rPr>
                    <w:t xml:space="preserve"> </w:t>
                  </w:r>
                </w:p>
                <w:p w14:paraId="7862C2A3" w14:textId="12129A52" w:rsidR="00887968" w:rsidRDefault="001F602A">
                  <w:pPr>
                    <w:pStyle w:val="divdocumentsinglecolumnpaddedlineParagraph"/>
                    <w:spacing w:line="340" w:lineRule="atLeast"/>
                    <w:ind w:left="300" w:right="300"/>
                    <w:rPr>
                      <w:rStyle w:val="divdocumentleft-box"/>
                      <w:rFonts w:ascii="Trebuchet MS" w:eastAsia="Trebuchet MS" w:hAnsi="Trebuchet MS" w:cs="Trebuchet MS"/>
                      <w:color w:val="343B30"/>
                    </w:rPr>
                  </w:pPr>
                  <w:r>
                    <w:rPr>
                      <w:rStyle w:val="span"/>
                      <w:rFonts w:ascii="Trebuchet MS" w:eastAsia="Trebuchet MS" w:hAnsi="Trebuchet MS" w:cs="Trebuchet MS"/>
                      <w:color w:val="343B30"/>
                    </w:rPr>
                    <w:t xml:space="preserve">North York, </w:t>
                  </w:r>
                  <w:r w:rsidR="00EB05FE">
                    <w:rPr>
                      <w:rStyle w:val="span"/>
                      <w:rFonts w:ascii="Trebuchet MS" w:eastAsia="Trebuchet MS" w:hAnsi="Trebuchet MS" w:cs="Trebuchet MS"/>
                      <w:color w:val="343B30"/>
                    </w:rPr>
                    <w:t>ON</w:t>
                  </w:r>
                  <w:r w:rsidR="00EB05FE">
                    <w:rPr>
                      <w:rStyle w:val="divdocumentleft-box"/>
                      <w:rFonts w:ascii="Trebuchet MS" w:eastAsia="Trebuchet MS" w:hAnsi="Trebuchet MS" w:cs="Trebuchet MS"/>
                      <w:color w:val="343B30"/>
                    </w:rPr>
                    <w:t xml:space="preserve"> </w:t>
                  </w:r>
                  <w:r w:rsidR="00EB05FE">
                    <w:rPr>
                      <w:rStyle w:val="divdocumentseptr"/>
                      <w:rFonts w:ascii="Trebuchet MS" w:eastAsia="Trebuchet MS" w:hAnsi="Trebuchet MS" w:cs="Trebuchet MS"/>
                      <w:color w:val="343B30"/>
                    </w:rPr>
                    <w:t>•</w:t>
                  </w:r>
                  <w:r>
                    <w:rPr>
                      <w:rStyle w:val="divdocumentseptr"/>
                      <w:rFonts w:ascii="Trebuchet MS" w:eastAsia="Trebuchet MS" w:hAnsi="Trebuchet MS" w:cs="Trebuchet MS"/>
                      <w:color w:val="343B30"/>
                    </w:rPr>
                    <w:t> </w:t>
                  </w:r>
                  <w:r>
                    <w:rPr>
                      <w:rStyle w:val="divdocumentleft-box"/>
                      <w:rFonts w:ascii="Trebuchet MS" w:eastAsia="Trebuchet MS" w:hAnsi="Trebuchet MS" w:cs="Trebuchet MS"/>
                      <w:color w:val="343B30"/>
                    </w:rPr>
                    <w:t xml:space="preserve"> </w:t>
                  </w:r>
                  <w:r>
                    <w:rPr>
                      <w:rStyle w:val="span"/>
                      <w:rFonts w:ascii="Trebuchet MS" w:eastAsia="Trebuchet MS" w:hAnsi="Trebuchet MS" w:cs="Trebuchet MS"/>
                      <w:color w:val="343B30"/>
                    </w:rPr>
                    <w:t>11/2017</w:t>
                  </w:r>
                  <w:r>
                    <w:rPr>
                      <w:rStyle w:val="divdocumentleft-box"/>
                      <w:rFonts w:ascii="Trebuchet MS" w:eastAsia="Trebuchet MS" w:hAnsi="Trebuchet MS" w:cs="Trebuchet MS"/>
                      <w:color w:val="343B30"/>
                    </w:rPr>
                    <w:t xml:space="preserve"> </w:t>
                  </w:r>
                </w:p>
                <w:p w14:paraId="7FD1D116" w14:textId="12350651" w:rsidR="00887968" w:rsidRDefault="001F602A">
                  <w:pPr>
                    <w:pStyle w:val="divdocumentsinglecolumnpaddedlineParagraph"/>
                    <w:spacing w:before="100" w:line="340" w:lineRule="atLeast"/>
                    <w:ind w:left="300" w:right="300"/>
                    <w:rPr>
                      <w:rStyle w:val="divdocumentleft-box"/>
                      <w:rFonts w:ascii="Trebuchet MS" w:eastAsia="Trebuchet MS" w:hAnsi="Trebuchet MS" w:cs="Trebuchet MS"/>
                      <w:color w:val="343B30"/>
                    </w:rPr>
                  </w:pPr>
                  <w:r>
                    <w:rPr>
                      <w:rStyle w:val="documenttxtBold"/>
                      <w:rFonts w:ascii="Trebuchet MS" w:eastAsia="Trebuchet MS" w:hAnsi="Trebuchet MS" w:cs="Trebuchet MS"/>
                      <w:i/>
                      <w:iCs/>
                      <w:color w:val="343B30"/>
                    </w:rPr>
                    <w:t>Advanced Diploma</w:t>
                  </w:r>
                  <w:r>
                    <w:rPr>
                      <w:rStyle w:val="documentbeforecolonspace"/>
                      <w:rFonts w:ascii="Trebuchet MS" w:eastAsia="Trebuchet MS" w:hAnsi="Trebuchet MS" w:cs="Trebuchet MS"/>
                      <w:color w:val="343B30"/>
                    </w:rPr>
                    <w:t xml:space="preserve"> </w:t>
                  </w:r>
                  <w:r>
                    <w:rPr>
                      <w:rStyle w:val="span"/>
                      <w:rFonts w:ascii="Trebuchet MS" w:eastAsia="Trebuchet MS" w:hAnsi="Trebuchet MS" w:cs="Trebuchet MS"/>
                      <w:color w:val="343B30"/>
                    </w:rPr>
                    <w:t>:</w:t>
                  </w:r>
                  <w:r>
                    <w:rPr>
                      <w:rStyle w:val="divdocumentleft-box"/>
                      <w:rFonts w:ascii="Trebuchet MS" w:eastAsia="Trebuchet MS" w:hAnsi="Trebuchet MS" w:cs="Trebuchet MS"/>
                      <w:color w:val="343B30"/>
                    </w:rPr>
                    <w:t xml:space="preserve"> </w:t>
                  </w:r>
                  <w:r>
                    <w:rPr>
                      <w:rStyle w:val="span"/>
                      <w:rFonts w:ascii="Trebuchet MS" w:eastAsia="Trebuchet MS" w:hAnsi="Trebuchet MS" w:cs="Trebuchet MS"/>
                      <w:color w:val="343B30"/>
                    </w:rPr>
                    <w:t>Aviation</w:t>
                  </w:r>
                  <w:r w:rsidR="007A3C78">
                    <w:rPr>
                      <w:rStyle w:val="span"/>
                      <w:rFonts w:ascii="Trebuchet MS" w:eastAsia="Trebuchet MS" w:hAnsi="Trebuchet MS" w:cs="Trebuchet MS"/>
                      <w:color w:val="343B30"/>
                    </w:rPr>
                    <w:t xml:space="preserve"> Operations/Safety</w:t>
                  </w:r>
                  <w:r>
                    <w:rPr>
                      <w:rStyle w:val="divdocumentleft-box"/>
                      <w:rFonts w:ascii="Trebuchet MS" w:eastAsia="Trebuchet MS" w:hAnsi="Trebuchet MS" w:cs="Trebuchet MS"/>
                      <w:color w:val="343B30"/>
                    </w:rPr>
                    <w:t xml:space="preserve"> </w:t>
                  </w:r>
                </w:p>
                <w:p w14:paraId="2F4F2C29" w14:textId="77777777" w:rsidR="00887968" w:rsidRDefault="001F602A">
                  <w:pPr>
                    <w:pStyle w:val="divdocumentdivsectiontitle"/>
                    <w:spacing w:before="600" w:after="300" w:line="360" w:lineRule="atLeast"/>
                    <w:ind w:left="300" w:right="300"/>
                    <w:rPr>
                      <w:rStyle w:val="divdocumentleft-box"/>
                      <w:rFonts w:ascii="Trebuchet MS" w:eastAsia="Trebuchet MS" w:hAnsi="Trebuchet MS" w:cs="Trebuchet MS"/>
                      <w:b/>
                      <w:bCs/>
                      <w:caps/>
                      <w:color w:val="343B30"/>
                      <w:sz w:val="26"/>
                      <w:szCs w:val="26"/>
                    </w:rPr>
                  </w:pPr>
                  <w:r>
                    <w:rPr>
                      <w:rStyle w:val="divdocumentleft-box"/>
                      <w:rFonts w:ascii="Trebuchet MS" w:eastAsia="Trebuchet MS" w:hAnsi="Trebuchet MS" w:cs="Trebuchet MS"/>
                      <w:b/>
                      <w:bCs/>
                      <w:caps/>
                      <w:color w:val="343B30"/>
                      <w:sz w:val="26"/>
                      <w:szCs w:val="26"/>
                    </w:rPr>
                    <w:lastRenderedPageBreak/>
                    <w:t>Certifications</w:t>
                  </w:r>
                </w:p>
                <w:p w14:paraId="0B5DDB6B" w14:textId="310D5F71" w:rsidR="00887968" w:rsidRDefault="001F602A">
                  <w:pPr>
                    <w:pStyle w:val="divdocumentulli"/>
                    <w:numPr>
                      <w:ilvl w:val="0"/>
                      <w:numId w:val="3"/>
                    </w:numPr>
                    <w:pBdr>
                      <w:left w:val="none" w:sz="0" w:space="0" w:color="auto"/>
                    </w:pBdr>
                    <w:spacing w:line="340" w:lineRule="atLeast"/>
                    <w:ind w:left="540" w:right="300" w:hanging="250"/>
                    <w:rPr>
                      <w:rStyle w:val="divdocumentleft-box"/>
                      <w:rFonts w:ascii="Trebuchet MS" w:eastAsia="Trebuchet MS" w:hAnsi="Trebuchet MS" w:cs="Trebuchet MS"/>
                      <w:color w:val="343B30"/>
                    </w:rPr>
                  </w:pPr>
                  <w:r w:rsidRPr="00014685">
                    <w:rPr>
                      <w:rStyle w:val="divdocumentleft-box"/>
                      <w:rFonts w:ascii="Trebuchet MS" w:eastAsia="Trebuchet MS" w:hAnsi="Trebuchet MS" w:cs="Trebuchet MS"/>
                      <w:b/>
                      <w:bCs/>
                      <w:color w:val="343B30"/>
                    </w:rPr>
                    <w:t>Licensed Mortgage Agent</w:t>
                  </w:r>
                  <w:r w:rsidR="00EB05FE">
                    <w:rPr>
                      <w:rStyle w:val="divdocumentleft-box"/>
                      <w:rFonts w:ascii="Trebuchet MS" w:eastAsia="Trebuchet MS" w:hAnsi="Trebuchet MS" w:cs="Trebuchet MS"/>
                      <w:color w:val="343B30"/>
                    </w:rPr>
                    <w:t xml:space="preserve"> (</w:t>
                  </w:r>
                  <w:r w:rsidR="00F278D9">
                    <w:rPr>
                      <w:rStyle w:val="divdocumentleft-box"/>
                      <w:rFonts w:ascii="Trebuchet MS" w:eastAsia="Trebuchet MS" w:hAnsi="Trebuchet MS" w:cs="Trebuchet MS"/>
                      <w:color w:val="343B30"/>
                    </w:rPr>
                    <w:t>REMIC Certified</w:t>
                  </w:r>
                  <w:r w:rsidR="00EB05FE">
                    <w:rPr>
                      <w:rStyle w:val="divdocumentleft-box"/>
                      <w:rFonts w:ascii="Trebuchet MS" w:eastAsia="Trebuchet MS" w:hAnsi="Trebuchet MS" w:cs="Trebuchet MS"/>
                      <w:color w:val="343B30"/>
                    </w:rPr>
                    <w:t>).</w:t>
                  </w:r>
                </w:p>
                <w:p w14:paraId="691346CB" w14:textId="77777777" w:rsidR="00014685" w:rsidRDefault="00014685" w:rsidP="00014685">
                  <w:pPr>
                    <w:pStyle w:val="divdocumentulli"/>
                    <w:pBdr>
                      <w:left w:val="none" w:sz="0" w:space="0" w:color="auto"/>
                    </w:pBdr>
                    <w:spacing w:line="340" w:lineRule="atLeast"/>
                    <w:ind w:right="300"/>
                    <w:rPr>
                      <w:rStyle w:val="divdocumentleft-box"/>
                      <w:rFonts w:ascii="Trebuchet MS" w:eastAsia="Trebuchet MS" w:hAnsi="Trebuchet MS" w:cs="Trebuchet MS"/>
                      <w:color w:val="343B30"/>
                    </w:rPr>
                  </w:pPr>
                </w:p>
                <w:p w14:paraId="61093E4D" w14:textId="6FE92B4A" w:rsidR="00F278D9" w:rsidRPr="00014685" w:rsidRDefault="00CA79BB" w:rsidP="00F278D9">
                  <w:pPr>
                    <w:pStyle w:val="divdocumentulli"/>
                    <w:numPr>
                      <w:ilvl w:val="0"/>
                      <w:numId w:val="3"/>
                    </w:numPr>
                    <w:pBdr>
                      <w:left w:val="none" w:sz="0" w:space="0" w:color="auto"/>
                    </w:pBdr>
                    <w:spacing w:line="340" w:lineRule="atLeast"/>
                    <w:ind w:left="540" w:right="300" w:hanging="250"/>
                    <w:rPr>
                      <w:rStyle w:val="divdocumentleft-box"/>
                      <w:rFonts w:ascii="Trebuchet MS" w:eastAsia="Trebuchet MS" w:hAnsi="Trebuchet MS" w:cs="Trebuchet MS"/>
                      <w:b/>
                      <w:bCs/>
                      <w:color w:val="343B30"/>
                    </w:rPr>
                  </w:pPr>
                  <w:r w:rsidRPr="00014685">
                    <w:rPr>
                      <w:rStyle w:val="divdocumentleft-box"/>
                      <w:rFonts w:ascii="Trebuchet MS" w:eastAsia="Trebuchet MS" w:hAnsi="Trebuchet MS" w:cs="Trebuchet MS"/>
                      <w:b/>
                      <w:bCs/>
                      <w:color w:val="343B30"/>
                    </w:rPr>
                    <w:t>Crash Course on Python</w:t>
                  </w:r>
                  <w:r w:rsidR="00F278D9" w:rsidRPr="00014685">
                    <w:rPr>
                      <w:rStyle w:val="divdocumentleft-box"/>
                      <w:rFonts w:ascii="Trebuchet MS" w:eastAsia="Trebuchet MS" w:hAnsi="Trebuchet MS" w:cs="Trebuchet MS"/>
                      <w:b/>
                      <w:bCs/>
                      <w:color w:val="343B30"/>
                    </w:rPr>
                    <w:t>.</w:t>
                  </w:r>
                </w:p>
                <w:p w14:paraId="5F2E9950" w14:textId="7DE764A7" w:rsidR="00F278D9" w:rsidRPr="00F278D9" w:rsidRDefault="00F278D9" w:rsidP="00F278D9">
                  <w:pPr>
                    <w:pStyle w:val="divdocumentulli"/>
                    <w:pBdr>
                      <w:left w:val="none" w:sz="0" w:space="0" w:color="auto"/>
                    </w:pBdr>
                    <w:spacing w:line="340" w:lineRule="atLeast"/>
                    <w:ind w:left="540" w:right="300"/>
                    <w:rPr>
                      <w:rStyle w:val="divdocumentleft-box"/>
                      <w:rFonts w:ascii="Trebuchet MS" w:eastAsia="Trebuchet MS" w:hAnsi="Trebuchet MS" w:cs="Trebuchet MS"/>
                      <w:color w:val="343B30"/>
                    </w:rPr>
                  </w:pPr>
                  <w:r>
                    <w:rPr>
                      <w:rStyle w:val="divdocumentleft-box"/>
                      <w:rFonts w:ascii="Trebuchet MS" w:eastAsia="Trebuchet MS" w:hAnsi="Trebuchet MS" w:cs="Trebuchet MS"/>
                      <w:color w:val="343B30"/>
                    </w:rPr>
                    <w:t xml:space="preserve">Issuing Institute: </w:t>
                  </w:r>
                  <w:r w:rsidR="00014685">
                    <w:rPr>
                      <w:rStyle w:val="divdocumentleft-box"/>
                      <w:rFonts w:ascii="Trebuchet MS" w:eastAsia="Trebuchet MS" w:hAnsi="Trebuchet MS" w:cs="Trebuchet MS"/>
                      <w:color w:val="343B30"/>
                    </w:rPr>
                    <w:t>Coursera</w:t>
                  </w:r>
                </w:p>
                <w:p w14:paraId="52C82366" w14:textId="45FCED4D" w:rsidR="00133DE0" w:rsidRDefault="00ED5F1E" w:rsidP="00133DE0">
                  <w:pPr>
                    <w:pStyle w:val="divdocumentulli"/>
                    <w:pBdr>
                      <w:left w:val="none" w:sz="0" w:space="0" w:color="auto"/>
                    </w:pBdr>
                    <w:spacing w:line="340" w:lineRule="atLeast"/>
                    <w:ind w:left="540" w:right="300"/>
                    <w:rPr>
                      <w:rStyle w:val="divdocumentleft-box"/>
                      <w:rFonts w:ascii="Trebuchet MS" w:eastAsia="Trebuchet MS" w:hAnsi="Trebuchet MS" w:cs="Trebuchet MS"/>
                      <w:color w:val="343B30"/>
                    </w:rPr>
                  </w:pPr>
                  <w:hyperlink r:id="rId10" w:history="1">
                    <w:r w:rsidR="00133DE0" w:rsidRPr="00133DE0">
                      <w:rPr>
                        <w:rStyle w:val="Hyperlink"/>
                        <w:rFonts w:ascii="Trebuchet MS" w:eastAsia="Trebuchet MS" w:hAnsi="Trebuchet MS" w:cs="Trebuchet MS"/>
                      </w:rPr>
                      <w:t>https://drive.google.com/file/d/1qp7wbmoBS97v9vqQ2CLX0F1C_I8CS_5Z/view?usp=sharing</w:t>
                    </w:r>
                  </w:hyperlink>
                </w:p>
                <w:p w14:paraId="2AB74607" w14:textId="2F61B777" w:rsidR="00133DE0" w:rsidRDefault="00133DE0" w:rsidP="00133DE0">
                  <w:pPr>
                    <w:pStyle w:val="divdocumentulli"/>
                    <w:pBdr>
                      <w:left w:val="none" w:sz="0" w:space="0" w:color="auto"/>
                    </w:pBdr>
                    <w:spacing w:line="340" w:lineRule="atLeast"/>
                    <w:ind w:left="540" w:right="300"/>
                    <w:rPr>
                      <w:rStyle w:val="divdocumentleft-box"/>
                      <w:rFonts w:ascii="Trebuchet MS" w:eastAsia="Trebuchet MS" w:hAnsi="Trebuchet MS" w:cs="Trebuchet MS"/>
                      <w:color w:val="343B30"/>
                    </w:rPr>
                  </w:pPr>
                </w:p>
              </w:tc>
            </w:tr>
            <w:tr w:rsidR="00B03C73" w14:paraId="78C85CA3" w14:textId="77777777" w:rsidTr="00014685">
              <w:trPr>
                <w:tblCellSpacing w:w="0" w:type="dxa"/>
              </w:trPr>
              <w:tc>
                <w:tcPr>
                  <w:tcW w:w="4536" w:type="dxa"/>
                  <w:shd w:val="clear" w:color="auto" w:fill="DDE2E5"/>
                  <w:tcMar>
                    <w:top w:w="600" w:type="dxa"/>
                    <w:left w:w="300" w:type="dxa"/>
                    <w:bottom w:w="0" w:type="dxa"/>
                    <w:right w:w="0" w:type="dxa"/>
                  </w:tcMar>
                </w:tcPr>
                <w:p w14:paraId="265728E3" w14:textId="77777777" w:rsidR="00B03C73" w:rsidRDefault="00B03C73">
                  <w:pPr>
                    <w:pStyle w:val="divdocumentdivsectiontitle"/>
                    <w:spacing w:after="200" w:line="360" w:lineRule="atLeast"/>
                    <w:ind w:left="300" w:right="300"/>
                    <w:rPr>
                      <w:rStyle w:val="divdocumentleft-box"/>
                      <w:rFonts w:ascii="Trebuchet MS" w:eastAsia="Trebuchet MS" w:hAnsi="Trebuchet MS" w:cs="Trebuchet MS"/>
                      <w:b/>
                      <w:bCs/>
                      <w:caps/>
                      <w:color w:val="343B30"/>
                      <w:sz w:val="26"/>
                      <w:szCs w:val="26"/>
                    </w:rPr>
                  </w:pPr>
                </w:p>
              </w:tc>
            </w:tr>
          </w:tbl>
          <w:p w14:paraId="113F0C85" w14:textId="77777777" w:rsidR="00887968" w:rsidRDefault="00887968"/>
        </w:tc>
        <w:tc>
          <w:tcPr>
            <w:tcW w:w="7704" w:type="dxa"/>
            <w:shd w:val="clear" w:color="auto" w:fill="auto"/>
            <w:tcMar>
              <w:top w:w="0" w:type="dxa"/>
              <w:left w:w="0" w:type="dxa"/>
              <w:bottom w:w="600" w:type="dxa"/>
              <w:right w:w="0" w:type="dxa"/>
            </w:tcMar>
            <w:hideMark/>
          </w:tcPr>
          <w:tbl>
            <w:tblPr>
              <w:tblStyle w:val="divdocumentright-table"/>
              <w:tblW w:w="0" w:type="auto"/>
              <w:tblCellSpacing w:w="0" w:type="dxa"/>
              <w:tblLayout w:type="fixed"/>
              <w:tblCellMar>
                <w:left w:w="0" w:type="dxa"/>
                <w:right w:w="0" w:type="dxa"/>
              </w:tblCellMar>
              <w:tblLook w:val="05E0" w:firstRow="1" w:lastRow="1" w:firstColumn="1" w:lastColumn="1" w:noHBand="0" w:noVBand="1"/>
            </w:tblPr>
            <w:tblGrid>
              <w:gridCol w:w="7980"/>
            </w:tblGrid>
            <w:tr w:rsidR="00887968" w14:paraId="3F83840B" w14:textId="77777777">
              <w:trPr>
                <w:trHeight w:hRule="exact" w:val="6320"/>
                <w:tblCellSpacing w:w="0" w:type="dxa"/>
              </w:trPr>
              <w:tc>
                <w:tcPr>
                  <w:tcW w:w="7980" w:type="dxa"/>
                  <w:shd w:val="clear" w:color="auto" w:fill="EEF0F2"/>
                  <w:tcMar>
                    <w:top w:w="600" w:type="dxa"/>
                    <w:left w:w="360" w:type="dxa"/>
                    <w:bottom w:w="400" w:type="dxa"/>
                    <w:right w:w="360" w:type="dxa"/>
                  </w:tcMar>
                  <w:vAlign w:val="center"/>
                  <w:hideMark/>
                </w:tcPr>
                <w:p w14:paraId="3ACFFDF1" w14:textId="77777777" w:rsidR="00887968" w:rsidRDefault="001F602A">
                  <w:pPr>
                    <w:pStyle w:val="divdocumentdivsectiontitle"/>
                    <w:spacing w:after="200" w:line="360" w:lineRule="atLeast"/>
                    <w:ind w:left="360" w:right="360"/>
                    <w:rPr>
                      <w:rStyle w:val="divdocumentright-box"/>
                      <w:rFonts w:ascii="Trebuchet MS" w:eastAsia="Trebuchet MS" w:hAnsi="Trebuchet MS" w:cs="Trebuchet MS"/>
                      <w:b/>
                      <w:bCs/>
                      <w:caps/>
                      <w:color w:val="343B30"/>
                      <w:sz w:val="26"/>
                      <w:szCs w:val="26"/>
                    </w:rPr>
                  </w:pPr>
                  <w:r>
                    <w:rPr>
                      <w:rStyle w:val="divdocumentright-box"/>
                      <w:rFonts w:ascii="Trebuchet MS" w:eastAsia="Trebuchet MS" w:hAnsi="Trebuchet MS" w:cs="Trebuchet MS"/>
                      <w:b/>
                      <w:bCs/>
                      <w:caps/>
                      <w:color w:val="343B30"/>
                      <w:sz w:val="26"/>
                      <w:szCs w:val="26"/>
                    </w:rPr>
                    <w:lastRenderedPageBreak/>
                    <w:t>Professional Summary</w:t>
                  </w:r>
                </w:p>
                <w:p w14:paraId="584DE628" w14:textId="5EF2C6A0" w:rsidR="00887968" w:rsidRDefault="005A5B6F">
                  <w:pPr>
                    <w:pStyle w:val="p"/>
                    <w:spacing w:line="340" w:lineRule="atLeast"/>
                    <w:ind w:left="360" w:right="360"/>
                    <w:rPr>
                      <w:rStyle w:val="divdocumentright-box"/>
                      <w:rFonts w:ascii="Trebuchet MS" w:eastAsia="Trebuchet MS" w:hAnsi="Trebuchet MS" w:cs="Trebuchet MS"/>
                      <w:color w:val="343B30"/>
                    </w:rPr>
                  </w:pPr>
                  <w:r>
                    <w:rPr>
                      <w:rStyle w:val="divdocumentright-box"/>
                      <w:rFonts w:ascii="Trebuchet MS" w:eastAsia="Trebuchet MS" w:hAnsi="Trebuchet MS" w:cs="Trebuchet MS"/>
                      <w:color w:val="343B30"/>
                    </w:rPr>
                    <w:t xml:space="preserve">I am a certified Fintech Professional from University of Toronto(A+). I have hands on experience with </w:t>
                  </w:r>
                  <w:r w:rsidR="00FE45B3">
                    <w:rPr>
                      <w:rStyle w:val="divdocumentright-box"/>
                      <w:rFonts w:ascii="Trebuchet MS" w:eastAsia="Trebuchet MS" w:hAnsi="Trebuchet MS" w:cs="Trebuchet MS"/>
                      <w:color w:val="343B30"/>
                    </w:rPr>
                    <w:t>a wide range of projects</w:t>
                  </w:r>
                  <w:r>
                    <w:rPr>
                      <w:rStyle w:val="divdocumentright-box"/>
                      <w:rFonts w:ascii="Trebuchet MS" w:eastAsia="Trebuchet MS" w:hAnsi="Trebuchet MS" w:cs="Trebuchet MS"/>
                      <w:color w:val="343B30"/>
                    </w:rPr>
                    <w:t xml:space="preserve"> based on Machine Learning</w:t>
                  </w:r>
                  <w:r w:rsidR="00927724">
                    <w:rPr>
                      <w:rStyle w:val="divdocumentright-box"/>
                      <w:rFonts w:ascii="Trebuchet MS" w:eastAsia="Trebuchet MS" w:hAnsi="Trebuchet MS" w:cs="Trebuchet MS"/>
                      <w:color w:val="343B30"/>
                    </w:rPr>
                    <w:t>/Artificial Intelligence</w:t>
                  </w:r>
                  <w:r>
                    <w:rPr>
                      <w:rStyle w:val="divdocumentright-box"/>
                      <w:rFonts w:ascii="Trebuchet MS" w:eastAsia="Trebuchet MS" w:hAnsi="Trebuchet MS" w:cs="Trebuchet MS"/>
                      <w:color w:val="343B30"/>
                    </w:rPr>
                    <w:t>, Data Analysis/Visualization, Blockchain development</w:t>
                  </w:r>
                  <w:r w:rsidR="00927724">
                    <w:rPr>
                      <w:rStyle w:val="divdocumentright-box"/>
                      <w:rFonts w:ascii="Trebuchet MS" w:eastAsia="Trebuchet MS" w:hAnsi="Trebuchet MS" w:cs="Trebuchet MS"/>
                      <w:color w:val="343B30"/>
                    </w:rPr>
                    <w:t xml:space="preserve"> and</w:t>
                  </w:r>
                  <w:r>
                    <w:rPr>
                      <w:rStyle w:val="divdocumentright-box"/>
                      <w:rFonts w:ascii="Trebuchet MS" w:eastAsia="Trebuchet MS" w:hAnsi="Trebuchet MS" w:cs="Trebuchet MS"/>
                      <w:color w:val="343B30"/>
                    </w:rPr>
                    <w:t xml:space="preserve"> Ethereum Solidity Smart Contracts</w:t>
                  </w:r>
                  <w:r w:rsidR="00927724">
                    <w:rPr>
                      <w:rStyle w:val="divdocumentright-box"/>
                      <w:rFonts w:ascii="Trebuchet MS" w:eastAsia="Trebuchet MS" w:hAnsi="Trebuchet MS" w:cs="Trebuchet MS"/>
                      <w:color w:val="343B30"/>
                    </w:rPr>
                    <w:t>.</w:t>
                  </w:r>
                  <w:r w:rsidR="00602934">
                    <w:rPr>
                      <w:rStyle w:val="divdocumentright-box"/>
                      <w:rFonts w:ascii="Trebuchet MS" w:eastAsia="Trebuchet MS" w:hAnsi="Trebuchet MS" w:cs="Trebuchet MS"/>
                      <w:color w:val="343B30"/>
                    </w:rPr>
                    <w:t xml:space="preserve"> </w:t>
                  </w:r>
                  <w:r>
                    <w:rPr>
                      <w:rStyle w:val="divdocumentright-box"/>
                      <w:rFonts w:ascii="Trebuchet MS" w:eastAsia="Trebuchet MS" w:hAnsi="Trebuchet MS" w:cs="Trebuchet MS"/>
                      <w:color w:val="343B30"/>
                    </w:rPr>
                    <w:t>I ha</w:t>
                  </w:r>
                  <w:r w:rsidR="00927724">
                    <w:rPr>
                      <w:rStyle w:val="divdocumentright-box"/>
                      <w:rFonts w:ascii="Trebuchet MS" w:eastAsia="Trebuchet MS" w:hAnsi="Trebuchet MS" w:cs="Trebuchet MS"/>
                      <w:color w:val="343B30"/>
                    </w:rPr>
                    <w:t>d</w:t>
                  </w:r>
                  <w:r>
                    <w:rPr>
                      <w:rStyle w:val="divdocumentright-box"/>
                      <w:rFonts w:ascii="Trebuchet MS" w:eastAsia="Trebuchet MS" w:hAnsi="Trebuchet MS" w:cs="Trebuchet MS"/>
                      <w:color w:val="343B30"/>
                    </w:rPr>
                    <w:t xml:space="preserve"> accomplished Aviation Operations and Safety </w:t>
                  </w:r>
                  <w:r w:rsidR="009D6E94">
                    <w:rPr>
                      <w:rStyle w:val="divdocumentright-box"/>
                      <w:rFonts w:ascii="Trebuchet MS" w:eastAsia="Trebuchet MS" w:hAnsi="Trebuchet MS" w:cs="Trebuchet MS"/>
                      <w:color w:val="343B30"/>
                    </w:rPr>
                    <w:t>as academics and have been working in the aerospace industry for</w:t>
                  </w:r>
                  <w:r w:rsidR="0034020E">
                    <w:rPr>
                      <w:rStyle w:val="divdocumentright-box"/>
                      <w:rFonts w:ascii="Trebuchet MS" w:eastAsia="Trebuchet MS" w:hAnsi="Trebuchet MS" w:cs="Trebuchet MS"/>
                      <w:color w:val="343B30"/>
                    </w:rPr>
                    <w:t xml:space="preserve"> over </w:t>
                  </w:r>
                  <w:r w:rsidR="009D6E94">
                    <w:rPr>
                      <w:rStyle w:val="divdocumentright-box"/>
                      <w:rFonts w:ascii="Trebuchet MS" w:eastAsia="Trebuchet MS" w:hAnsi="Trebuchet MS" w:cs="Trebuchet MS"/>
                      <w:color w:val="343B30"/>
                    </w:rPr>
                    <w:t>four</w:t>
                  </w:r>
                  <w:r w:rsidR="0034020E">
                    <w:rPr>
                      <w:rStyle w:val="divdocumentright-box"/>
                      <w:rFonts w:ascii="Trebuchet MS" w:eastAsia="Trebuchet MS" w:hAnsi="Trebuchet MS" w:cs="Trebuchet MS"/>
                      <w:color w:val="343B30"/>
                    </w:rPr>
                    <w:t xml:space="preserve"> years</w:t>
                  </w:r>
                  <w:r w:rsidR="009D6E94">
                    <w:rPr>
                      <w:rStyle w:val="divdocumentright-box"/>
                      <w:rFonts w:ascii="Trebuchet MS" w:eastAsia="Trebuchet MS" w:hAnsi="Trebuchet MS" w:cs="Trebuchet MS"/>
                      <w:color w:val="343B30"/>
                    </w:rPr>
                    <w:t xml:space="preserve"> now as a data reporting analyst. I had later decided</w:t>
                  </w:r>
                  <w:r w:rsidR="0034020E">
                    <w:rPr>
                      <w:rStyle w:val="divdocumentright-box"/>
                      <w:rFonts w:ascii="Trebuchet MS" w:eastAsia="Trebuchet MS" w:hAnsi="Trebuchet MS" w:cs="Trebuchet MS"/>
                      <w:color w:val="343B30"/>
                    </w:rPr>
                    <w:t xml:space="preserve"> </w:t>
                  </w:r>
                  <w:r w:rsidR="009D6E94">
                    <w:rPr>
                      <w:rStyle w:val="divdocumentright-box"/>
                      <w:rFonts w:ascii="Trebuchet MS" w:eastAsia="Trebuchet MS" w:hAnsi="Trebuchet MS" w:cs="Trebuchet MS"/>
                      <w:color w:val="343B30"/>
                    </w:rPr>
                    <w:t xml:space="preserve">to </w:t>
                  </w:r>
                  <w:r w:rsidR="0034020E">
                    <w:rPr>
                      <w:rStyle w:val="divdocumentright-box"/>
                      <w:rFonts w:ascii="Trebuchet MS" w:eastAsia="Trebuchet MS" w:hAnsi="Trebuchet MS" w:cs="Trebuchet MS"/>
                      <w:color w:val="343B30"/>
                    </w:rPr>
                    <w:t>t</w:t>
                  </w:r>
                  <w:r w:rsidR="009D6E94">
                    <w:rPr>
                      <w:rStyle w:val="divdocumentright-box"/>
                      <w:rFonts w:ascii="Trebuchet MS" w:eastAsia="Trebuchet MS" w:hAnsi="Trebuchet MS" w:cs="Trebuchet MS"/>
                      <w:color w:val="343B30"/>
                    </w:rPr>
                    <w:t>a</w:t>
                  </w:r>
                  <w:r w:rsidR="0034020E">
                    <w:rPr>
                      <w:rStyle w:val="divdocumentright-box"/>
                      <w:rFonts w:ascii="Trebuchet MS" w:eastAsia="Trebuchet MS" w:hAnsi="Trebuchet MS" w:cs="Trebuchet MS"/>
                      <w:color w:val="343B30"/>
                    </w:rPr>
                    <w:t>k</w:t>
                  </w:r>
                  <w:r w:rsidR="009D6E94">
                    <w:rPr>
                      <w:rStyle w:val="divdocumentright-box"/>
                      <w:rFonts w:ascii="Trebuchet MS" w:eastAsia="Trebuchet MS" w:hAnsi="Trebuchet MS" w:cs="Trebuchet MS"/>
                      <w:color w:val="343B30"/>
                    </w:rPr>
                    <w:t>e</w:t>
                  </w:r>
                  <w:r w:rsidR="0034020E">
                    <w:rPr>
                      <w:rStyle w:val="divdocumentright-box"/>
                      <w:rFonts w:ascii="Trebuchet MS" w:eastAsia="Trebuchet MS" w:hAnsi="Trebuchet MS" w:cs="Trebuchet MS"/>
                      <w:color w:val="343B30"/>
                    </w:rPr>
                    <w:t xml:space="preserve"> a </w:t>
                  </w:r>
                  <w:r w:rsidR="009D6E94">
                    <w:rPr>
                      <w:rStyle w:val="divdocumentright-box"/>
                      <w:rFonts w:ascii="Trebuchet MS" w:eastAsia="Trebuchet MS" w:hAnsi="Trebuchet MS" w:cs="Trebuchet MS"/>
                      <w:color w:val="343B30"/>
                    </w:rPr>
                    <w:t>deeper dive towards</w:t>
                  </w:r>
                  <w:r w:rsidR="0034020E">
                    <w:rPr>
                      <w:rStyle w:val="divdocumentright-box"/>
                      <w:rFonts w:ascii="Trebuchet MS" w:eastAsia="Trebuchet MS" w:hAnsi="Trebuchet MS" w:cs="Trebuchet MS"/>
                      <w:color w:val="343B30"/>
                    </w:rPr>
                    <w:t xml:space="preserve"> </w:t>
                  </w:r>
                  <w:r w:rsidR="009D6E94">
                    <w:rPr>
                      <w:rStyle w:val="divdocumentright-box"/>
                      <w:rFonts w:ascii="Trebuchet MS" w:eastAsia="Trebuchet MS" w:hAnsi="Trebuchet MS" w:cs="Trebuchet MS"/>
                      <w:color w:val="343B30"/>
                    </w:rPr>
                    <w:t>Computer science majoring in Machine Learning and Block-chain,</w:t>
                  </w:r>
                  <w:r w:rsidR="00B568F9">
                    <w:rPr>
                      <w:rStyle w:val="divdocumentright-box"/>
                      <w:rFonts w:ascii="Trebuchet MS" w:eastAsia="Trebuchet MS" w:hAnsi="Trebuchet MS" w:cs="Trebuchet MS"/>
                      <w:color w:val="343B30"/>
                    </w:rPr>
                    <w:t xml:space="preserve"> </w:t>
                  </w:r>
                  <w:r w:rsidR="00FE45B3">
                    <w:rPr>
                      <w:rStyle w:val="divdocumentright-box"/>
                      <w:rFonts w:ascii="Trebuchet MS" w:eastAsia="Trebuchet MS" w:hAnsi="Trebuchet MS" w:cs="Trebuchet MS"/>
                      <w:color w:val="343B30"/>
                    </w:rPr>
                    <w:t>and now after being successfully certified,</w:t>
                  </w:r>
                  <w:r w:rsidR="00B568F9">
                    <w:rPr>
                      <w:rStyle w:val="divdocumentright-box"/>
                      <w:rFonts w:ascii="Trebuchet MS" w:eastAsia="Trebuchet MS" w:hAnsi="Trebuchet MS" w:cs="Trebuchet MS"/>
                      <w:color w:val="343B30"/>
                    </w:rPr>
                    <w:t xml:space="preserve"> I</w:t>
                  </w:r>
                  <w:r w:rsidR="0034020E">
                    <w:rPr>
                      <w:rStyle w:val="divdocumentright-box"/>
                      <w:rFonts w:ascii="Trebuchet MS" w:eastAsia="Trebuchet MS" w:hAnsi="Trebuchet MS" w:cs="Trebuchet MS"/>
                      <w:color w:val="343B30"/>
                    </w:rPr>
                    <w:t xml:space="preserve"> am actively looking for </w:t>
                  </w:r>
                  <w:r w:rsidR="00B568F9">
                    <w:rPr>
                      <w:rStyle w:val="divdocumentright-box"/>
                      <w:rFonts w:ascii="Trebuchet MS" w:eastAsia="Trebuchet MS" w:hAnsi="Trebuchet MS" w:cs="Trebuchet MS"/>
                      <w:color w:val="343B30"/>
                    </w:rPr>
                    <w:t xml:space="preserve">new </w:t>
                  </w:r>
                  <w:r w:rsidR="0034020E">
                    <w:rPr>
                      <w:rStyle w:val="divdocumentright-box"/>
                      <w:rFonts w:ascii="Trebuchet MS" w:eastAsia="Trebuchet MS" w:hAnsi="Trebuchet MS" w:cs="Trebuchet MS"/>
                      <w:color w:val="343B30"/>
                    </w:rPr>
                    <w:t>opportunities.</w:t>
                  </w:r>
                  <w:r w:rsidR="005E22C6">
                    <w:rPr>
                      <w:rStyle w:val="divdocumentright-box"/>
                      <w:rFonts w:ascii="Trebuchet MS" w:eastAsia="Trebuchet MS" w:hAnsi="Trebuchet MS" w:cs="Trebuchet MS"/>
                      <w:color w:val="343B30"/>
                    </w:rPr>
                    <w:t xml:space="preserve"> I also </w:t>
                  </w:r>
                  <w:r w:rsidR="00B568F9">
                    <w:rPr>
                      <w:rStyle w:val="divdocumentright-box"/>
                      <w:rFonts w:ascii="Trebuchet MS" w:eastAsia="Trebuchet MS" w:hAnsi="Trebuchet MS" w:cs="Trebuchet MS"/>
                      <w:color w:val="343B30"/>
                    </w:rPr>
                    <w:t>be of service to</w:t>
                  </w:r>
                  <w:r w:rsidR="005E22C6">
                    <w:rPr>
                      <w:rStyle w:val="divdocumentright-box"/>
                      <w:rFonts w:ascii="Trebuchet MS" w:eastAsia="Trebuchet MS" w:hAnsi="Trebuchet MS" w:cs="Trebuchet MS"/>
                      <w:color w:val="343B30"/>
                    </w:rPr>
                    <w:t xml:space="preserve"> </w:t>
                  </w:r>
                  <w:r w:rsidR="00B568F9">
                    <w:rPr>
                      <w:rStyle w:val="divdocumentright-box"/>
                      <w:rFonts w:ascii="Trebuchet MS" w:eastAsia="Trebuchet MS" w:hAnsi="Trebuchet MS" w:cs="Trebuchet MS"/>
                      <w:color w:val="343B30"/>
                    </w:rPr>
                    <w:t xml:space="preserve">everyone </w:t>
                  </w:r>
                  <w:r w:rsidR="005E22C6">
                    <w:rPr>
                      <w:rStyle w:val="divdocumentright-box"/>
                      <w:rFonts w:ascii="Trebuchet MS" w:eastAsia="Trebuchet MS" w:hAnsi="Trebuchet MS" w:cs="Trebuchet MS"/>
                      <w:color w:val="343B30"/>
                    </w:rPr>
                    <w:t>as a mortgage agent with Mortgage Alliance.</w:t>
                  </w:r>
                </w:p>
              </w:tc>
            </w:tr>
            <w:tr w:rsidR="00887968" w14:paraId="67DA9796" w14:textId="77777777">
              <w:trPr>
                <w:tblCellSpacing w:w="0" w:type="dxa"/>
              </w:trPr>
              <w:tc>
                <w:tcPr>
                  <w:tcW w:w="7980" w:type="dxa"/>
                  <w:shd w:val="clear" w:color="auto" w:fill="auto"/>
                  <w:tcMar>
                    <w:top w:w="600" w:type="dxa"/>
                    <w:left w:w="360" w:type="dxa"/>
                    <w:bottom w:w="0" w:type="dxa"/>
                    <w:right w:w="360" w:type="dxa"/>
                  </w:tcMar>
                  <w:hideMark/>
                </w:tcPr>
                <w:p w14:paraId="336D68F9" w14:textId="35844247" w:rsidR="00887968" w:rsidRDefault="001F602A">
                  <w:pPr>
                    <w:pStyle w:val="divdocumentdivsectiontitle"/>
                    <w:spacing w:after="200" w:line="360" w:lineRule="atLeast"/>
                    <w:ind w:left="360" w:right="360"/>
                    <w:rPr>
                      <w:rStyle w:val="divdocumentparentContainerright-boxlast-box"/>
                      <w:rFonts w:ascii="Trebuchet MS" w:eastAsia="Trebuchet MS" w:hAnsi="Trebuchet MS" w:cs="Trebuchet MS"/>
                      <w:b/>
                      <w:bCs/>
                      <w:caps/>
                      <w:color w:val="343B30"/>
                      <w:sz w:val="26"/>
                      <w:szCs w:val="26"/>
                      <w:shd w:val="clear" w:color="auto" w:fill="auto"/>
                    </w:rPr>
                  </w:pPr>
                  <w:r>
                    <w:rPr>
                      <w:rStyle w:val="divdocumentparentContainerright-boxlast-box"/>
                      <w:rFonts w:ascii="Trebuchet MS" w:eastAsia="Trebuchet MS" w:hAnsi="Trebuchet MS" w:cs="Trebuchet MS"/>
                      <w:b/>
                      <w:bCs/>
                      <w:caps/>
                      <w:color w:val="343B30"/>
                      <w:sz w:val="26"/>
                      <w:szCs w:val="26"/>
                      <w:shd w:val="clear" w:color="auto" w:fill="auto"/>
                    </w:rPr>
                    <w:t>Links</w:t>
                  </w:r>
                </w:p>
                <w:p w14:paraId="2DEF6AE5" w14:textId="5083E71C" w:rsidR="00452F5A" w:rsidRDefault="00ED5F1E">
                  <w:pPr>
                    <w:pStyle w:val="divdocumentdivsectiontitle"/>
                    <w:spacing w:after="200" w:line="360" w:lineRule="atLeast"/>
                    <w:ind w:left="360" w:right="360"/>
                    <w:rPr>
                      <w:rStyle w:val="divdocumentparentContainerright-boxlast-box"/>
                      <w:rFonts w:ascii="Trebuchet MS" w:eastAsia="Trebuchet MS" w:hAnsi="Trebuchet MS" w:cs="Trebuchet MS"/>
                      <w:b/>
                      <w:bCs/>
                      <w:caps/>
                      <w:color w:val="343B30"/>
                      <w:sz w:val="26"/>
                      <w:szCs w:val="26"/>
                      <w:shd w:val="clear" w:color="auto" w:fill="auto"/>
                    </w:rPr>
                  </w:pPr>
                  <w:hyperlink r:id="rId11" w:history="1">
                    <w:r w:rsidR="00452F5A" w:rsidRPr="00452F5A">
                      <w:rPr>
                        <w:rStyle w:val="Hyperlink"/>
                        <w:rFonts w:ascii="Trebuchet MS" w:eastAsia="Trebuchet MS" w:hAnsi="Trebuchet MS" w:cs="Trebuchet MS"/>
                        <w:b/>
                        <w:bCs/>
                        <w:caps/>
                        <w:sz w:val="26"/>
                        <w:szCs w:val="26"/>
                      </w:rPr>
                      <w:t>https://github.com/Deep-space1</w:t>
                    </w:r>
                  </w:hyperlink>
                </w:p>
                <w:p w14:paraId="6F45EDB8" w14:textId="77777777" w:rsidR="00452F5A" w:rsidRDefault="00452F5A">
                  <w:pPr>
                    <w:pStyle w:val="divdocumentdivsectiontitle"/>
                    <w:spacing w:after="200" w:line="360" w:lineRule="atLeast"/>
                    <w:ind w:left="360" w:right="360"/>
                    <w:rPr>
                      <w:rStyle w:val="divdocumentparentContainerright-boxlast-box"/>
                      <w:rFonts w:ascii="Trebuchet MS" w:eastAsia="Trebuchet MS" w:hAnsi="Trebuchet MS" w:cs="Trebuchet MS"/>
                      <w:b/>
                      <w:bCs/>
                      <w:caps/>
                      <w:color w:val="343B30"/>
                      <w:sz w:val="26"/>
                      <w:szCs w:val="26"/>
                      <w:shd w:val="clear" w:color="auto" w:fill="auto"/>
                    </w:rPr>
                  </w:pPr>
                </w:p>
                <w:p w14:paraId="7CF84160" w14:textId="722CE86E" w:rsidR="00887968" w:rsidRPr="00D56B25" w:rsidRDefault="001F602A" w:rsidP="00D56B25">
                  <w:pPr>
                    <w:pStyle w:val="divdocumentulli"/>
                    <w:pBdr>
                      <w:left w:val="none" w:sz="0" w:space="0" w:color="auto"/>
                    </w:pBdr>
                    <w:spacing w:line="340" w:lineRule="atLeast"/>
                    <w:ind w:left="359" w:right="360"/>
                    <w:rPr>
                      <w:rStyle w:val="divdocumentparentContainerright-boxlast-box"/>
                      <w:rFonts w:ascii="Trebuchet MS" w:eastAsia="Trebuchet MS" w:hAnsi="Trebuchet MS" w:cs="Trebuchet MS"/>
                      <w:color w:val="343B30"/>
                      <w:shd w:val="clear" w:color="auto" w:fill="auto"/>
                    </w:rPr>
                  </w:pPr>
                  <w:r>
                    <w:rPr>
                      <w:rStyle w:val="divdocumentparentContainerright-boxlast-box"/>
                      <w:rFonts w:ascii="Trebuchet MS" w:eastAsia="Trebuchet MS" w:hAnsi="Trebuchet MS" w:cs="Trebuchet MS"/>
                      <w:b/>
                      <w:bCs/>
                      <w:caps/>
                      <w:color w:val="343B30"/>
                      <w:sz w:val="26"/>
                      <w:szCs w:val="26"/>
                      <w:shd w:val="clear" w:color="auto" w:fill="auto"/>
                    </w:rPr>
                    <w:t>Work History</w:t>
                  </w:r>
                </w:p>
                <w:p w14:paraId="05CBD1FA" w14:textId="6524D2E6" w:rsidR="00887968" w:rsidRDefault="00D56B25" w:rsidP="00D56B25">
                  <w:pPr>
                    <w:pStyle w:val="divdocumentright-boxsinglecolumn"/>
                    <w:spacing w:before="220" w:line="340" w:lineRule="atLeast"/>
                    <w:ind w:right="360"/>
                    <w:rPr>
                      <w:rStyle w:val="divdocumentparentContainerright-boxlast-box"/>
                      <w:rFonts w:ascii="Trebuchet MS" w:eastAsia="Trebuchet MS" w:hAnsi="Trebuchet MS" w:cs="Trebuchet MS"/>
                      <w:color w:val="343B30"/>
                      <w:shd w:val="clear" w:color="auto" w:fill="auto"/>
                    </w:rPr>
                  </w:pPr>
                  <w:r>
                    <w:rPr>
                      <w:rStyle w:val="documenttxtBold"/>
                      <w:rFonts w:ascii="Trebuchet MS" w:eastAsia="Trebuchet MS" w:hAnsi="Trebuchet MS" w:cs="Trebuchet MS"/>
                      <w:color w:val="343B30"/>
                    </w:rPr>
                    <w:t xml:space="preserve">     </w:t>
                  </w:r>
                  <w:r w:rsidR="001F602A">
                    <w:rPr>
                      <w:rStyle w:val="documenttxtBold"/>
                      <w:rFonts w:ascii="Trebuchet MS" w:eastAsia="Trebuchet MS" w:hAnsi="Trebuchet MS" w:cs="Trebuchet MS"/>
                      <w:color w:val="343B30"/>
                    </w:rPr>
                    <w:t>A-line Ae</w:t>
                  </w:r>
                  <w:r>
                    <w:rPr>
                      <w:rStyle w:val="documenttxtBold"/>
                      <w:rFonts w:ascii="Trebuchet MS" w:eastAsia="Trebuchet MS" w:hAnsi="Trebuchet MS" w:cs="Trebuchet MS"/>
                      <w:color w:val="343B30"/>
                    </w:rPr>
                    <w:t>r</w:t>
                  </w:r>
                  <w:r w:rsidR="001F602A">
                    <w:rPr>
                      <w:rStyle w:val="documenttxtBold"/>
                      <w:rFonts w:ascii="Trebuchet MS" w:eastAsia="Trebuchet MS" w:hAnsi="Trebuchet MS" w:cs="Trebuchet MS"/>
                      <w:color w:val="343B30"/>
                    </w:rPr>
                    <w:t>ospace</w:t>
                  </w:r>
                  <w:r w:rsidR="001F602A">
                    <w:rPr>
                      <w:rStyle w:val="span"/>
                      <w:rFonts w:ascii="Trebuchet MS" w:eastAsia="Trebuchet MS" w:hAnsi="Trebuchet MS" w:cs="Trebuchet MS"/>
                      <w:color w:val="343B30"/>
                    </w:rPr>
                    <w:t xml:space="preserve"> - </w:t>
                  </w:r>
                  <w:r w:rsidR="001F602A">
                    <w:rPr>
                      <w:rStyle w:val="documenttxtBold"/>
                      <w:rFonts w:ascii="Trebuchet MS" w:eastAsia="Trebuchet MS" w:hAnsi="Trebuchet MS" w:cs="Trebuchet MS"/>
                      <w:color w:val="343B30"/>
                    </w:rPr>
                    <w:t xml:space="preserve">Data </w:t>
                  </w:r>
                  <w:r w:rsidR="00AA450B">
                    <w:rPr>
                      <w:rStyle w:val="documenttxtBold"/>
                      <w:rFonts w:ascii="Trebuchet MS" w:eastAsia="Trebuchet MS" w:hAnsi="Trebuchet MS" w:cs="Trebuchet MS"/>
                      <w:color w:val="343B30"/>
                    </w:rPr>
                    <w:t xml:space="preserve">Reporting </w:t>
                  </w:r>
                  <w:r w:rsidR="001F602A">
                    <w:rPr>
                      <w:rStyle w:val="documenttxtBold"/>
                      <w:rFonts w:ascii="Trebuchet MS" w:eastAsia="Trebuchet MS" w:hAnsi="Trebuchet MS" w:cs="Trebuchet MS"/>
                      <w:color w:val="343B30"/>
                    </w:rPr>
                    <w:t>Analyst</w:t>
                  </w:r>
                  <w:r w:rsidR="001F602A">
                    <w:rPr>
                      <w:rStyle w:val="divdocumentsinglecolumnpaddedline"/>
                      <w:rFonts w:ascii="Trebuchet MS" w:eastAsia="Trebuchet MS" w:hAnsi="Trebuchet MS" w:cs="Trebuchet MS"/>
                      <w:color w:val="343B30"/>
                    </w:rPr>
                    <w:t xml:space="preserve"> </w:t>
                  </w:r>
                  <w:r w:rsidR="001F602A">
                    <w:rPr>
                      <w:rStyle w:val="divdocumentsinglecolumnpaddedline"/>
                      <w:rFonts w:ascii="Trebuchet MS" w:eastAsia="Trebuchet MS" w:hAnsi="Trebuchet MS" w:cs="Trebuchet MS"/>
                      <w:color w:val="343B30"/>
                    </w:rPr>
                    <w:br/>
                  </w:r>
                  <w:r>
                    <w:rPr>
                      <w:rStyle w:val="txtItl"/>
                      <w:rFonts w:ascii="Trebuchet MS" w:eastAsia="Trebuchet MS" w:hAnsi="Trebuchet MS" w:cs="Trebuchet MS"/>
                      <w:color w:val="343B30"/>
                    </w:rPr>
                    <w:t xml:space="preserve">    </w:t>
                  </w:r>
                  <w:r w:rsidR="001F602A">
                    <w:rPr>
                      <w:rStyle w:val="txtItl"/>
                      <w:rFonts w:ascii="Trebuchet MS" w:eastAsia="Trebuchet MS" w:hAnsi="Trebuchet MS" w:cs="Trebuchet MS"/>
                      <w:color w:val="343B30"/>
                    </w:rPr>
                    <w:t>Toronto</w:t>
                  </w:r>
                  <w:r w:rsidR="001F602A">
                    <w:rPr>
                      <w:rStyle w:val="span"/>
                      <w:rFonts w:ascii="Trebuchet MS" w:eastAsia="Trebuchet MS" w:hAnsi="Trebuchet MS" w:cs="Trebuchet MS"/>
                      <w:color w:val="343B30"/>
                    </w:rPr>
                    <w:t xml:space="preserve">, </w:t>
                  </w:r>
                  <w:r w:rsidR="008E4068">
                    <w:rPr>
                      <w:rStyle w:val="txtItl"/>
                      <w:rFonts w:ascii="Trebuchet MS" w:eastAsia="Trebuchet MS" w:hAnsi="Trebuchet MS" w:cs="Trebuchet MS"/>
                      <w:color w:val="343B30"/>
                    </w:rPr>
                    <w:t>ON</w:t>
                  </w:r>
                  <w:r w:rsidR="008E4068">
                    <w:rPr>
                      <w:rStyle w:val="divdocumentsinglecolumnpaddedline"/>
                      <w:rFonts w:ascii="Trebuchet MS" w:eastAsia="Trebuchet MS" w:hAnsi="Trebuchet MS" w:cs="Trebuchet MS"/>
                      <w:color w:val="343B30"/>
                    </w:rPr>
                    <w:t xml:space="preserve"> </w:t>
                  </w:r>
                  <w:proofErr w:type="gramStart"/>
                  <w:r w:rsidR="008E4068">
                    <w:rPr>
                      <w:rStyle w:val="divdocumentseptr"/>
                      <w:rFonts w:ascii="Trebuchet MS" w:eastAsia="Trebuchet MS" w:hAnsi="Trebuchet MS" w:cs="Trebuchet MS"/>
                      <w:color w:val="343B30"/>
                    </w:rPr>
                    <w:t>•</w:t>
                  </w:r>
                  <w:r w:rsidR="001F602A">
                    <w:rPr>
                      <w:rStyle w:val="divdocumentseptr"/>
                      <w:rFonts w:ascii="Trebuchet MS" w:eastAsia="Trebuchet MS" w:hAnsi="Trebuchet MS" w:cs="Trebuchet MS"/>
                      <w:color w:val="343B30"/>
                    </w:rPr>
                    <w:t> </w:t>
                  </w:r>
                  <w:r w:rsidR="001F602A">
                    <w:rPr>
                      <w:rStyle w:val="divdocumentsinglecolumnpaddedline"/>
                      <w:rFonts w:ascii="Trebuchet MS" w:eastAsia="Trebuchet MS" w:hAnsi="Trebuchet MS" w:cs="Trebuchet MS"/>
                      <w:color w:val="343B30"/>
                    </w:rPr>
                    <w:t xml:space="preserve"> </w:t>
                  </w:r>
                  <w:r w:rsidR="001F602A">
                    <w:rPr>
                      <w:rStyle w:val="txtItl"/>
                      <w:rFonts w:ascii="Trebuchet MS" w:eastAsia="Trebuchet MS" w:hAnsi="Trebuchet MS" w:cs="Trebuchet MS"/>
                      <w:color w:val="343B30"/>
                    </w:rPr>
                    <w:t>05</w:t>
                  </w:r>
                  <w:proofErr w:type="gramEnd"/>
                  <w:r w:rsidR="001F602A">
                    <w:rPr>
                      <w:rStyle w:val="txtItl"/>
                      <w:rFonts w:ascii="Trebuchet MS" w:eastAsia="Trebuchet MS" w:hAnsi="Trebuchet MS" w:cs="Trebuchet MS"/>
                      <w:color w:val="343B30"/>
                    </w:rPr>
                    <w:t>/20</w:t>
                  </w:r>
                  <w:r w:rsidR="001835F1">
                    <w:rPr>
                      <w:rStyle w:val="txtItl"/>
                      <w:rFonts w:ascii="Trebuchet MS" w:eastAsia="Trebuchet MS" w:hAnsi="Trebuchet MS" w:cs="Trebuchet MS"/>
                      <w:color w:val="343B30"/>
                    </w:rPr>
                    <w:t>1</w:t>
                  </w:r>
                  <w:r w:rsidR="00105516">
                    <w:rPr>
                      <w:rStyle w:val="txtItl"/>
                      <w:rFonts w:ascii="Trebuchet MS" w:eastAsia="Trebuchet MS" w:hAnsi="Trebuchet MS" w:cs="Trebuchet MS"/>
                      <w:color w:val="343B30"/>
                    </w:rPr>
                    <w:t>9</w:t>
                  </w:r>
                  <w:r w:rsidR="007C3B54">
                    <w:rPr>
                      <w:rStyle w:val="txtItl"/>
                      <w:rFonts w:ascii="Trebuchet MS" w:eastAsia="Trebuchet MS" w:hAnsi="Trebuchet MS" w:cs="Trebuchet MS"/>
                      <w:color w:val="343B30"/>
                    </w:rPr>
                    <w:t xml:space="preserve"> – </w:t>
                  </w:r>
                  <w:r w:rsidR="001835F1">
                    <w:rPr>
                      <w:rStyle w:val="txtItl"/>
                      <w:rFonts w:ascii="Trebuchet MS" w:eastAsia="Trebuchet MS" w:hAnsi="Trebuchet MS" w:cs="Trebuchet MS"/>
                      <w:color w:val="343B30"/>
                    </w:rPr>
                    <w:t>current</w:t>
                  </w:r>
                  <w:r w:rsidR="001F602A">
                    <w:rPr>
                      <w:rStyle w:val="divdocumentsinglecolumnpaddedline"/>
                      <w:rFonts w:ascii="Trebuchet MS" w:eastAsia="Trebuchet MS" w:hAnsi="Trebuchet MS" w:cs="Trebuchet MS"/>
                      <w:color w:val="343B30"/>
                    </w:rPr>
                    <w:t xml:space="preserve"> </w:t>
                  </w:r>
                </w:p>
                <w:p w14:paraId="77430B87" w14:textId="5A86C074" w:rsidR="00887968" w:rsidRDefault="001F602A" w:rsidP="00864D04">
                  <w:pPr>
                    <w:pStyle w:val="divdocumentulli"/>
                    <w:numPr>
                      <w:ilvl w:val="0"/>
                      <w:numId w:val="6"/>
                    </w:numPr>
                    <w:spacing w:before="120" w:line="340" w:lineRule="atLeast"/>
                    <w:ind w:right="360"/>
                    <w:rPr>
                      <w:rStyle w:val="span"/>
                      <w:rFonts w:ascii="Trebuchet MS" w:eastAsia="Trebuchet MS" w:hAnsi="Trebuchet MS" w:cs="Trebuchet MS"/>
                      <w:color w:val="343B30"/>
                    </w:rPr>
                  </w:pPr>
                  <w:r>
                    <w:rPr>
                      <w:rStyle w:val="span"/>
                      <w:rFonts w:ascii="Trebuchet MS" w:eastAsia="Trebuchet MS" w:hAnsi="Trebuchet MS" w:cs="Trebuchet MS"/>
                      <w:color w:val="343B30"/>
                    </w:rPr>
                    <w:t>Ph: 64</w:t>
                  </w:r>
                  <w:r w:rsidR="00877FD4">
                    <w:rPr>
                      <w:rStyle w:val="span"/>
                      <w:rFonts w:ascii="Trebuchet MS" w:eastAsia="Trebuchet MS" w:hAnsi="Trebuchet MS" w:cs="Trebuchet MS"/>
                      <w:color w:val="343B30"/>
                    </w:rPr>
                    <w:t>75275436</w:t>
                  </w:r>
                  <w:r>
                    <w:rPr>
                      <w:rStyle w:val="span"/>
                      <w:rFonts w:ascii="Trebuchet MS" w:eastAsia="Trebuchet MS" w:hAnsi="Trebuchet MS" w:cs="Trebuchet MS"/>
                      <w:color w:val="343B30"/>
                    </w:rPr>
                    <w:t>.</w:t>
                  </w:r>
                </w:p>
                <w:p w14:paraId="2D077B50" w14:textId="579C898F" w:rsidR="00FD7291" w:rsidRDefault="001F602A" w:rsidP="00864D04">
                  <w:pPr>
                    <w:pStyle w:val="divdocumentulli"/>
                    <w:numPr>
                      <w:ilvl w:val="0"/>
                      <w:numId w:val="6"/>
                    </w:numPr>
                    <w:spacing w:line="340" w:lineRule="atLeast"/>
                    <w:ind w:right="360"/>
                    <w:rPr>
                      <w:rStyle w:val="span"/>
                      <w:rFonts w:ascii="Trebuchet MS" w:eastAsia="Trebuchet MS" w:hAnsi="Trebuchet MS" w:cs="Trebuchet MS"/>
                      <w:color w:val="343B30"/>
                    </w:rPr>
                  </w:pPr>
                  <w:r>
                    <w:rPr>
                      <w:rStyle w:val="span"/>
                      <w:rFonts w:ascii="Trebuchet MS" w:eastAsia="Trebuchet MS" w:hAnsi="Trebuchet MS" w:cs="Trebuchet MS"/>
                      <w:color w:val="343B30"/>
                    </w:rPr>
                    <w:t>Interpreting data, analyzing results using statistical techniques</w:t>
                  </w:r>
                  <w:r w:rsidR="00FD7291">
                    <w:rPr>
                      <w:rStyle w:val="span"/>
                      <w:rFonts w:ascii="Trebuchet MS" w:eastAsia="Trebuchet MS" w:hAnsi="Trebuchet MS" w:cs="Trebuchet MS"/>
                      <w:color w:val="343B30"/>
                    </w:rPr>
                    <w:t>.</w:t>
                  </w:r>
                </w:p>
                <w:p w14:paraId="2B5612C9" w14:textId="412AD7E2" w:rsidR="00FD7291" w:rsidRPr="00FD7291" w:rsidRDefault="00FD7291" w:rsidP="00864D04">
                  <w:pPr>
                    <w:pStyle w:val="divdocumentulli"/>
                    <w:numPr>
                      <w:ilvl w:val="0"/>
                      <w:numId w:val="6"/>
                    </w:numPr>
                    <w:spacing w:line="340" w:lineRule="atLeast"/>
                    <w:ind w:right="360"/>
                    <w:rPr>
                      <w:rStyle w:val="span"/>
                      <w:rFonts w:ascii="Trebuchet MS" w:eastAsia="Trebuchet MS" w:hAnsi="Trebuchet MS" w:cs="Trebuchet MS"/>
                      <w:color w:val="343B30"/>
                    </w:rPr>
                  </w:pPr>
                  <w:r>
                    <w:rPr>
                      <w:rStyle w:val="span"/>
                      <w:rFonts w:ascii="Trebuchet MS" w:eastAsia="Trebuchet MS" w:hAnsi="Trebuchet MS" w:cs="Trebuchet MS"/>
                      <w:color w:val="343B30"/>
                    </w:rPr>
                    <w:t>Maintained Databases and performed updates as necessary to ensure consistent accuracy.</w:t>
                  </w:r>
                </w:p>
                <w:p w14:paraId="3E3A02C9" w14:textId="3C2C2985" w:rsidR="00887968" w:rsidRDefault="00FD7291" w:rsidP="00864D04">
                  <w:pPr>
                    <w:pStyle w:val="divdocumentulli"/>
                    <w:numPr>
                      <w:ilvl w:val="0"/>
                      <w:numId w:val="6"/>
                    </w:numPr>
                    <w:spacing w:line="340" w:lineRule="atLeast"/>
                    <w:ind w:right="360"/>
                    <w:rPr>
                      <w:rStyle w:val="span"/>
                      <w:rFonts w:ascii="Trebuchet MS" w:eastAsia="Trebuchet MS" w:hAnsi="Trebuchet MS" w:cs="Trebuchet MS"/>
                      <w:color w:val="343B30"/>
                    </w:rPr>
                  </w:pPr>
                  <w:r>
                    <w:rPr>
                      <w:rStyle w:val="span"/>
                      <w:rFonts w:ascii="Trebuchet MS" w:eastAsia="Trebuchet MS" w:hAnsi="Trebuchet MS" w:cs="Trebuchet MS"/>
                      <w:color w:val="343B30"/>
                    </w:rPr>
                    <w:t>Design business analysis and data recording systems for use throughout the department</w:t>
                  </w:r>
                </w:p>
                <w:p w14:paraId="54B0C0CD" w14:textId="77777777" w:rsidR="00FD7291" w:rsidRDefault="001F602A" w:rsidP="00864D04">
                  <w:pPr>
                    <w:pStyle w:val="divdocumentulli"/>
                    <w:numPr>
                      <w:ilvl w:val="0"/>
                      <w:numId w:val="6"/>
                    </w:numPr>
                    <w:spacing w:line="340" w:lineRule="atLeast"/>
                    <w:ind w:right="360"/>
                    <w:rPr>
                      <w:rStyle w:val="span"/>
                      <w:rFonts w:ascii="Trebuchet MS" w:eastAsia="Trebuchet MS" w:hAnsi="Trebuchet MS" w:cs="Trebuchet MS"/>
                      <w:color w:val="343B30"/>
                    </w:rPr>
                  </w:pPr>
                  <w:r>
                    <w:rPr>
                      <w:rStyle w:val="span"/>
                      <w:rFonts w:ascii="Trebuchet MS" w:eastAsia="Trebuchet MS" w:hAnsi="Trebuchet MS" w:cs="Trebuchet MS"/>
                      <w:color w:val="343B30"/>
                    </w:rPr>
                    <w:t>Developing and implementing data analyses, data collection systems and other strategies that optimize statistical efficiency and quality.</w:t>
                  </w:r>
                </w:p>
                <w:p w14:paraId="1F77904D" w14:textId="1BE14DE5" w:rsidR="00FD7291" w:rsidRPr="00FD7291" w:rsidRDefault="00FD7291" w:rsidP="00864D04">
                  <w:pPr>
                    <w:pStyle w:val="divdocumentulli"/>
                    <w:numPr>
                      <w:ilvl w:val="0"/>
                      <w:numId w:val="6"/>
                    </w:numPr>
                    <w:spacing w:line="340" w:lineRule="atLeast"/>
                    <w:ind w:right="360"/>
                    <w:rPr>
                      <w:rStyle w:val="span"/>
                      <w:rFonts w:ascii="Trebuchet MS" w:eastAsia="Trebuchet MS" w:hAnsi="Trebuchet MS" w:cs="Trebuchet MS"/>
                      <w:color w:val="343B30"/>
                    </w:rPr>
                  </w:pPr>
                  <w:r w:rsidRPr="00FD7291">
                    <w:rPr>
                      <w:rFonts w:ascii="Trebuchet MS" w:hAnsi="Trebuchet MS"/>
                      <w:color w:val="404040"/>
                    </w:rPr>
                    <w:t>Monitor data to identify changes in financial and business trends</w:t>
                  </w:r>
                </w:p>
                <w:p w14:paraId="099C3CB5" w14:textId="77777777" w:rsidR="00887968" w:rsidRDefault="001F602A" w:rsidP="00864D04">
                  <w:pPr>
                    <w:pStyle w:val="divdocumentulli"/>
                    <w:numPr>
                      <w:ilvl w:val="0"/>
                      <w:numId w:val="6"/>
                    </w:numPr>
                    <w:spacing w:line="340" w:lineRule="atLeast"/>
                    <w:ind w:right="360"/>
                    <w:rPr>
                      <w:rStyle w:val="span"/>
                      <w:rFonts w:ascii="Trebuchet MS" w:eastAsia="Trebuchet MS" w:hAnsi="Trebuchet MS" w:cs="Trebuchet MS"/>
                      <w:color w:val="343B30"/>
                    </w:rPr>
                  </w:pPr>
                  <w:r>
                    <w:rPr>
                      <w:rStyle w:val="span"/>
                      <w:rFonts w:ascii="Trebuchet MS" w:eastAsia="Trebuchet MS" w:hAnsi="Trebuchet MS" w:cs="Trebuchet MS"/>
                      <w:color w:val="343B30"/>
                    </w:rPr>
                    <w:t>Ability to program in Python as related to data manipulation and analysis.</w:t>
                  </w:r>
                </w:p>
                <w:p w14:paraId="141ABB26" w14:textId="1786108F" w:rsidR="00D56B25" w:rsidRDefault="001F602A" w:rsidP="00864D04">
                  <w:pPr>
                    <w:pStyle w:val="divdocumentulli"/>
                    <w:numPr>
                      <w:ilvl w:val="0"/>
                      <w:numId w:val="6"/>
                    </w:numPr>
                    <w:spacing w:line="340" w:lineRule="atLeast"/>
                    <w:ind w:right="360"/>
                    <w:rPr>
                      <w:rStyle w:val="span"/>
                      <w:rFonts w:ascii="Trebuchet MS" w:eastAsia="Trebuchet MS" w:hAnsi="Trebuchet MS" w:cs="Trebuchet MS"/>
                      <w:color w:val="343B30"/>
                    </w:rPr>
                  </w:pPr>
                  <w:r>
                    <w:rPr>
                      <w:rStyle w:val="span"/>
                      <w:rFonts w:ascii="Trebuchet MS" w:eastAsia="Trebuchet MS" w:hAnsi="Trebuchet MS" w:cs="Trebuchet MS"/>
                      <w:color w:val="343B30"/>
                    </w:rPr>
                    <w:lastRenderedPageBreak/>
                    <w:t xml:space="preserve">Applied models and data using </w:t>
                  </w:r>
                  <w:r w:rsidR="008E4068">
                    <w:rPr>
                      <w:rStyle w:val="span"/>
                      <w:rFonts w:ascii="Trebuchet MS" w:eastAsia="Trebuchet MS" w:hAnsi="Trebuchet MS" w:cs="Trebuchet MS"/>
                      <w:color w:val="343B30"/>
                    </w:rPr>
                    <w:t>python</w:t>
                  </w:r>
                  <w:r>
                    <w:rPr>
                      <w:rStyle w:val="span"/>
                      <w:rFonts w:ascii="Trebuchet MS" w:eastAsia="Trebuchet MS" w:hAnsi="Trebuchet MS" w:cs="Trebuchet MS"/>
                      <w:color w:val="343B30"/>
                    </w:rPr>
                    <w:t xml:space="preserve"> to understand costs of aeronautical parts in the </w:t>
                  </w:r>
                  <w:r w:rsidR="00D23168">
                    <w:rPr>
                      <w:rStyle w:val="span"/>
                      <w:rFonts w:ascii="Trebuchet MS" w:eastAsia="Trebuchet MS" w:hAnsi="Trebuchet MS" w:cs="Trebuchet MS"/>
                      <w:color w:val="343B30"/>
                    </w:rPr>
                    <w:t>market and</w:t>
                  </w:r>
                  <w:r>
                    <w:rPr>
                      <w:rStyle w:val="span"/>
                      <w:rFonts w:ascii="Trebuchet MS" w:eastAsia="Trebuchet MS" w:hAnsi="Trebuchet MS" w:cs="Trebuchet MS"/>
                      <w:color w:val="343B30"/>
                    </w:rPr>
                    <w:t xml:space="preserve"> presented findings to the management.</w:t>
                  </w:r>
                </w:p>
                <w:p w14:paraId="0D35FBC5" w14:textId="77777777" w:rsidR="00ED5F1E" w:rsidRPr="00D56B25" w:rsidRDefault="00ED5F1E" w:rsidP="00ED5F1E">
                  <w:pPr>
                    <w:pStyle w:val="divdocumentulli"/>
                    <w:spacing w:line="340" w:lineRule="atLeast"/>
                    <w:ind w:left="720" w:right="360"/>
                    <w:rPr>
                      <w:rStyle w:val="span"/>
                      <w:rFonts w:ascii="Trebuchet MS" w:eastAsia="Trebuchet MS" w:hAnsi="Trebuchet MS" w:cs="Trebuchet MS"/>
                      <w:color w:val="343B30"/>
                    </w:rPr>
                  </w:pPr>
                </w:p>
                <w:p w14:paraId="686AC09E" w14:textId="3492C8CE" w:rsidR="00887968" w:rsidRDefault="001F602A" w:rsidP="00864D04">
                  <w:pPr>
                    <w:pStyle w:val="divdocumentright-boxsinglecolumn"/>
                    <w:spacing w:before="220" w:line="340" w:lineRule="atLeast"/>
                    <w:ind w:left="360" w:right="360"/>
                    <w:rPr>
                      <w:rStyle w:val="span"/>
                      <w:rFonts w:ascii="Trebuchet MS" w:eastAsia="Trebuchet MS" w:hAnsi="Trebuchet MS" w:cs="Trebuchet MS"/>
                      <w:color w:val="343B30"/>
                    </w:rPr>
                  </w:pPr>
                  <w:r>
                    <w:rPr>
                      <w:rStyle w:val="documenttxtBold"/>
                      <w:rFonts w:ascii="Trebuchet MS" w:eastAsia="Trebuchet MS" w:hAnsi="Trebuchet MS" w:cs="Trebuchet MS"/>
                      <w:color w:val="343B30"/>
                    </w:rPr>
                    <w:t>OLIMP MFG</w:t>
                  </w:r>
                  <w:r>
                    <w:rPr>
                      <w:rStyle w:val="span"/>
                      <w:rFonts w:ascii="Trebuchet MS" w:eastAsia="Trebuchet MS" w:hAnsi="Trebuchet MS" w:cs="Trebuchet MS"/>
                      <w:color w:val="343B30"/>
                    </w:rPr>
                    <w:t xml:space="preserve"> </w:t>
                  </w:r>
                  <w:r w:rsidR="00864D04">
                    <w:rPr>
                      <w:rStyle w:val="span"/>
                      <w:rFonts w:ascii="Trebuchet MS" w:eastAsia="Trebuchet MS" w:hAnsi="Trebuchet MS" w:cs="Trebuchet MS"/>
                      <w:color w:val="343B30"/>
                    </w:rPr>
                    <w:t>– Free Lance (Data Reporting Analyst)</w:t>
                  </w:r>
                  <w:r>
                    <w:rPr>
                      <w:rStyle w:val="divdocumentsinglecolumnpaddedline"/>
                      <w:rFonts w:ascii="Trebuchet MS" w:eastAsia="Trebuchet MS" w:hAnsi="Trebuchet MS" w:cs="Trebuchet MS"/>
                      <w:color w:val="343B30"/>
                    </w:rPr>
                    <w:t xml:space="preserve"> </w:t>
                  </w:r>
                  <w:r>
                    <w:rPr>
                      <w:rStyle w:val="divdocumentsinglecolumnpaddedline"/>
                      <w:rFonts w:ascii="Trebuchet MS" w:eastAsia="Trebuchet MS" w:hAnsi="Trebuchet MS" w:cs="Trebuchet MS"/>
                      <w:color w:val="343B30"/>
                    </w:rPr>
                    <w:br/>
                  </w:r>
                  <w:r>
                    <w:rPr>
                      <w:rStyle w:val="txtItl"/>
                      <w:rFonts w:ascii="Trebuchet MS" w:eastAsia="Trebuchet MS" w:hAnsi="Trebuchet MS" w:cs="Trebuchet MS"/>
                      <w:color w:val="343B30"/>
                    </w:rPr>
                    <w:t>Mississauga</w:t>
                  </w:r>
                  <w:r>
                    <w:rPr>
                      <w:rStyle w:val="span"/>
                      <w:rFonts w:ascii="Trebuchet MS" w:eastAsia="Trebuchet MS" w:hAnsi="Trebuchet MS" w:cs="Trebuchet MS"/>
                      <w:color w:val="343B30"/>
                    </w:rPr>
                    <w:t xml:space="preserve">, </w:t>
                  </w:r>
                  <w:r w:rsidR="00D23168">
                    <w:rPr>
                      <w:rStyle w:val="txtItl"/>
                      <w:rFonts w:ascii="Trebuchet MS" w:eastAsia="Trebuchet MS" w:hAnsi="Trebuchet MS" w:cs="Trebuchet MS"/>
                      <w:color w:val="343B30"/>
                    </w:rPr>
                    <w:t>ON</w:t>
                  </w:r>
                  <w:r w:rsidR="00D23168">
                    <w:rPr>
                      <w:rStyle w:val="divdocumentsinglecolumnpaddedline"/>
                      <w:rFonts w:ascii="Trebuchet MS" w:eastAsia="Trebuchet MS" w:hAnsi="Trebuchet MS" w:cs="Trebuchet MS"/>
                      <w:color w:val="343B30"/>
                    </w:rPr>
                    <w:t xml:space="preserve"> </w:t>
                  </w:r>
                  <w:proofErr w:type="gramStart"/>
                  <w:r w:rsidR="00D23168">
                    <w:rPr>
                      <w:rStyle w:val="divdocumentseptr"/>
                      <w:rFonts w:ascii="Trebuchet MS" w:eastAsia="Trebuchet MS" w:hAnsi="Trebuchet MS" w:cs="Trebuchet MS"/>
                      <w:color w:val="343B30"/>
                    </w:rPr>
                    <w:t>•</w:t>
                  </w:r>
                  <w:r>
                    <w:rPr>
                      <w:rStyle w:val="divdocumentseptr"/>
                      <w:rFonts w:ascii="Trebuchet MS" w:eastAsia="Trebuchet MS" w:hAnsi="Trebuchet MS" w:cs="Trebuchet MS"/>
                      <w:color w:val="343B30"/>
                    </w:rPr>
                    <w:t> </w:t>
                  </w:r>
                  <w:r>
                    <w:rPr>
                      <w:rStyle w:val="divdocumentsinglecolumnpaddedline"/>
                      <w:rFonts w:ascii="Trebuchet MS" w:eastAsia="Trebuchet MS" w:hAnsi="Trebuchet MS" w:cs="Trebuchet MS"/>
                      <w:color w:val="343B30"/>
                    </w:rPr>
                    <w:t xml:space="preserve"> </w:t>
                  </w:r>
                  <w:r>
                    <w:rPr>
                      <w:rStyle w:val="txtItl"/>
                      <w:rFonts w:ascii="Trebuchet MS" w:eastAsia="Trebuchet MS" w:hAnsi="Trebuchet MS" w:cs="Trebuchet MS"/>
                      <w:color w:val="343B30"/>
                    </w:rPr>
                    <w:t>01</w:t>
                  </w:r>
                  <w:proofErr w:type="gramEnd"/>
                  <w:r>
                    <w:rPr>
                      <w:rStyle w:val="txtItl"/>
                      <w:rFonts w:ascii="Trebuchet MS" w:eastAsia="Trebuchet MS" w:hAnsi="Trebuchet MS" w:cs="Trebuchet MS"/>
                      <w:color w:val="343B30"/>
                    </w:rPr>
                    <w:t>/201</w:t>
                  </w:r>
                  <w:r w:rsidR="00105516">
                    <w:rPr>
                      <w:rStyle w:val="txtItl"/>
                      <w:rFonts w:ascii="Trebuchet MS" w:eastAsia="Trebuchet MS" w:hAnsi="Trebuchet MS" w:cs="Trebuchet MS"/>
                      <w:color w:val="343B30"/>
                    </w:rPr>
                    <w:t>7</w:t>
                  </w:r>
                  <w:r>
                    <w:rPr>
                      <w:rStyle w:val="span"/>
                      <w:rFonts w:ascii="Trebuchet MS" w:eastAsia="Trebuchet MS" w:hAnsi="Trebuchet MS" w:cs="Trebuchet MS"/>
                      <w:color w:val="343B30"/>
                    </w:rPr>
                    <w:t xml:space="preserve"> - </w:t>
                  </w:r>
                  <w:r w:rsidR="007C3B54">
                    <w:rPr>
                      <w:rStyle w:val="txtItl"/>
                      <w:rFonts w:eastAsia="Trebuchet MS"/>
                    </w:rPr>
                    <w:t>0</w:t>
                  </w:r>
                  <w:r w:rsidR="001835F1">
                    <w:rPr>
                      <w:rStyle w:val="txtItl"/>
                      <w:rFonts w:eastAsia="Trebuchet MS"/>
                    </w:rPr>
                    <w:t>5</w:t>
                  </w:r>
                  <w:r>
                    <w:rPr>
                      <w:rStyle w:val="txtItl"/>
                      <w:rFonts w:ascii="Trebuchet MS" w:eastAsia="Trebuchet MS" w:hAnsi="Trebuchet MS" w:cs="Trebuchet MS"/>
                      <w:color w:val="343B30"/>
                    </w:rPr>
                    <w:t>/20</w:t>
                  </w:r>
                  <w:r w:rsidR="001835F1">
                    <w:rPr>
                      <w:rStyle w:val="txtItl"/>
                      <w:rFonts w:ascii="Trebuchet MS" w:eastAsia="Trebuchet MS" w:hAnsi="Trebuchet MS" w:cs="Trebuchet MS"/>
                      <w:color w:val="343B30"/>
                    </w:rPr>
                    <w:t>1</w:t>
                  </w:r>
                  <w:r w:rsidR="00F54811">
                    <w:rPr>
                      <w:rStyle w:val="txtItl"/>
                      <w:rFonts w:ascii="Trebuchet MS" w:eastAsia="Trebuchet MS" w:hAnsi="Trebuchet MS" w:cs="Trebuchet MS"/>
                      <w:color w:val="343B30"/>
                    </w:rPr>
                    <w:t>9</w:t>
                  </w:r>
                  <w:r>
                    <w:rPr>
                      <w:rStyle w:val="divdocumentsinglecolumnpaddedline"/>
                      <w:rFonts w:ascii="Trebuchet MS" w:eastAsia="Trebuchet MS" w:hAnsi="Trebuchet MS" w:cs="Trebuchet MS"/>
                      <w:color w:val="343B30"/>
                    </w:rPr>
                    <w:t xml:space="preserve"> </w:t>
                  </w:r>
                  <w:r w:rsidR="00864D04">
                    <w:rPr>
                      <w:rStyle w:val="divdocumentsinglecolumnpaddedline"/>
                      <w:rFonts w:ascii="Trebuchet MS" w:eastAsia="Trebuchet MS" w:hAnsi="Trebuchet MS" w:cs="Trebuchet MS"/>
                      <w:color w:val="343B30"/>
                    </w:rPr>
                    <w:t>.</w:t>
                  </w:r>
                  <w:r>
                    <w:rPr>
                      <w:rStyle w:val="span"/>
                      <w:rFonts w:ascii="Trebuchet MS" w:eastAsia="Trebuchet MS" w:hAnsi="Trebuchet MS" w:cs="Trebuchet MS"/>
                      <w:color w:val="343B30"/>
                    </w:rPr>
                    <w:t>1235A aero wood drive, Mississauga, ON.</w:t>
                  </w:r>
                </w:p>
                <w:p w14:paraId="32244A55" w14:textId="77777777" w:rsidR="00864D04" w:rsidRPr="00864D04" w:rsidRDefault="00864D04" w:rsidP="00864D04">
                  <w:pPr>
                    <w:numPr>
                      <w:ilvl w:val="0"/>
                      <w:numId w:val="6"/>
                    </w:numPr>
                    <w:shd w:val="clear" w:color="auto" w:fill="FFFFFF"/>
                    <w:spacing w:before="180" w:after="180" w:line="330" w:lineRule="atLeast"/>
                    <w:textAlignment w:val="baseline"/>
                    <w:rPr>
                      <w:rFonts w:ascii="Trebuchet MS" w:hAnsi="Trebuchet MS"/>
                      <w:color w:val="404040"/>
                    </w:rPr>
                  </w:pPr>
                  <w:r w:rsidRPr="00864D04">
                    <w:rPr>
                      <w:rFonts w:ascii="Trebuchet MS" w:hAnsi="Trebuchet MS"/>
                      <w:color w:val="404040"/>
                    </w:rPr>
                    <w:t>Monitor data to identify changes in financial and business trends</w:t>
                  </w:r>
                </w:p>
                <w:p w14:paraId="18466A5A" w14:textId="77777777" w:rsidR="00864D04" w:rsidRPr="00F54811" w:rsidRDefault="00864D04" w:rsidP="00864D04">
                  <w:pPr>
                    <w:numPr>
                      <w:ilvl w:val="0"/>
                      <w:numId w:val="6"/>
                    </w:numPr>
                    <w:shd w:val="clear" w:color="auto" w:fill="FFFFFF"/>
                    <w:spacing w:before="180" w:after="180" w:line="330" w:lineRule="atLeast"/>
                    <w:textAlignment w:val="baseline"/>
                    <w:rPr>
                      <w:rFonts w:ascii="Trebuchet MS" w:hAnsi="Trebuchet MS"/>
                      <w:color w:val="404040"/>
                    </w:rPr>
                  </w:pPr>
                  <w:r w:rsidRPr="00F54811">
                    <w:rPr>
                      <w:rFonts w:ascii="Trebuchet MS" w:hAnsi="Trebuchet MS"/>
                      <w:color w:val="404040"/>
                    </w:rPr>
                    <w:t>Regularly examine data reports to locate and resolve mistakes throughout</w:t>
                  </w:r>
                </w:p>
                <w:p w14:paraId="3C558C87" w14:textId="77777777" w:rsidR="00F54811" w:rsidRPr="00F54811" w:rsidRDefault="00F54811" w:rsidP="00864D04">
                  <w:pPr>
                    <w:numPr>
                      <w:ilvl w:val="0"/>
                      <w:numId w:val="6"/>
                    </w:numPr>
                    <w:shd w:val="clear" w:color="auto" w:fill="FFFFFF"/>
                    <w:spacing w:before="180" w:after="180" w:line="330" w:lineRule="atLeast"/>
                    <w:textAlignment w:val="baseline"/>
                    <w:rPr>
                      <w:rStyle w:val="span"/>
                      <w:rFonts w:ascii="Trebuchet MS" w:hAnsi="Trebuchet MS"/>
                      <w:color w:val="404040"/>
                    </w:rPr>
                  </w:pPr>
                  <w:r w:rsidRPr="00F54811">
                    <w:rPr>
                      <w:rStyle w:val="span"/>
                      <w:rFonts w:ascii="Trebuchet MS" w:eastAsia="Trebuchet MS" w:hAnsi="Trebuchet MS" w:cs="Trebuchet MS"/>
                      <w:color w:val="343B30"/>
                    </w:rPr>
                    <w:t>Provide trends in data that could help improve business procedures and practices.</w:t>
                  </w:r>
                </w:p>
                <w:p w14:paraId="14615BC4" w14:textId="5467DCB5" w:rsidR="00864D04" w:rsidRDefault="00864D04" w:rsidP="00864D04">
                  <w:pPr>
                    <w:numPr>
                      <w:ilvl w:val="0"/>
                      <w:numId w:val="6"/>
                    </w:numPr>
                    <w:shd w:val="clear" w:color="auto" w:fill="FFFFFF"/>
                    <w:spacing w:before="180" w:after="180" w:line="330" w:lineRule="atLeast"/>
                    <w:textAlignment w:val="baseline"/>
                    <w:rPr>
                      <w:rFonts w:ascii="Trebuchet MS" w:hAnsi="Trebuchet MS"/>
                      <w:color w:val="404040"/>
                    </w:rPr>
                  </w:pPr>
                  <w:r w:rsidRPr="00F54811">
                    <w:rPr>
                      <w:rFonts w:ascii="Trebuchet MS" w:hAnsi="Trebuchet MS"/>
                      <w:color w:val="404040"/>
                    </w:rPr>
                    <w:t>Communicate the results of data analysis in written and verbal form to managers</w:t>
                  </w:r>
                  <w:r w:rsidR="00F54811">
                    <w:rPr>
                      <w:rFonts w:ascii="Trebuchet MS" w:hAnsi="Trebuchet MS"/>
                      <w:color w:val="404040"/>
                    </w:rPr>
                    <w:t>.</w:t>
                  </w:r>
                </w:p>
                <w:p w14:paraId="2F8AF82D" w14:textId="3DE88D91" w:rsidR="00F54811" w:rsidRDefault="00F54811" w:rsidP="00864D04">
                  <w:pPr>
                    <w:numPr>
                      <w:ilvl w:val="0"/>
                      <w:numId w:val="6"/>
                    </w:numPr>
                    <w:shd w:val="clear" w:color="auto" w:fill="FFFFFF"/>
                    <w:spacing w:before="180" w:after="180" w:line="330" w:lineRule="atLeast"/>
                    <w:textAlignment w:val="baseline"/>
                    <w:rPr>
                      <w:rFonts w:ascii="Trebuchet MS" w:hAnsi="Trebuchet MS"/>
                      <w:color w:val="404040"/>
                    </w:rPr>
                  </w:pPr>
                  <w:r w:rsidRPr="00F54811">
                    <w:rPr>
                      <w:rFonts w:ascii="Trebuchet MS" w:hAnsi="Trebuchet MS"/>
                      <w:color w:val="404040"/>
                    </w:rPr>
                    <w:t xml:space="preserve">Develop and maintain appropriate documentation in the form of business and functional requirements, status updates, estimates, and other materials, as requested </w:t>
                  </w:r>
                  <w:proofErr w:type="gramStart"/>
                  <w:r w:rsidRPr="00F54811">
                    <w:rPr>
                      <w:rFonts w:ascii="Trebuchet MS" w:hAnsi="Trebuchet MS"/>
                      <w:color w:val="404040"/>
                    </w:rPr>
                    <w:t>by  Manager</w:t>
                  </w:r>
                  <w:proofErr w:type="gramEnd"/>
                  <w:r w:rsidRPr="00F54811">
                    <w:rPr>
                      <w:rFonts w:ascii="Trebuchet MS" w:hAnsi="Trebuchet MS"/>
                      <w:color w:val="404040"/>
                    </w:rPr>
                    <w:t>.</w:t>
                  </w:r>
                </w:p>
                <w:p w14:paraId="1D8BCEB7" w14:textId="77777777" w:rsidR="00ED5F1E" w:rsidRDefault="00ED5F1E" w:rsidP="00ED5F1E">
                  <w:pPr>
                    <w:shd w:val="clear" w:color="auto" w:fill="FFFFFF"/>
                    <w:spacing w:before="180" w:after="180" w:line="330" w:lineRule="atLeast"/>
                    <w:ind w:left="720"/>
                    <w:textAlignment w:val="baseline"/>
                    <w:rPr>
                      <w:rFonts w:ascii="Trebuchet MS" w:hAnsi="Trebuchet MS"/>
                      <w:color w:val="404040"/>
                    </w:rPr>
                  </w:pPr>
                </w:p>
                <w:p w14:paraId="4B7B85AD" w14:textId="77777777" w:rsidR="00ED5F1E" w:rsidRDefault="00ED5F1E" w:rsidP="00ED5F1E">
                  <w:pPr>
                    <w:pStyle w:val="divdocumentright-boxsinglecolumn"/>
                    <w:spacing w:line="340" w:lineRule="atLeast"/>
                    <w:ind w:left="360" w:right="360"/>
                    <w:rPr>
                      <w:rStyle w:val="divdocumentparentContainerright-boxlast-box"/>
                      <w:rFonts w:ascii="Trebuchet MS" w:eastAsia="Trebuchet MS" w:hAnsi="Trebuchet MS" w:cs="Trebuchet MS"/>
                      <w:color w:val="343B30"/>
                      <w:shd w:val="clear" w:color="auto" w:fill="auto"/>
                    </w:rPr>
                  </w:pPr>
                  <w:r>
                    <w:rPr>
                      <w:rStyle w:val="documenttxtBold"/>
                      <w:rFonts w:ascii="Trebuchet MS" w:eastAsia="Trebuchet MS" w:hAnsi="Trebuchet MS" w:cs="Trebuchet MS"/>
                      <w:color w:val="343B30"/>
                    </w:rPr>
                    <w:t>Mortgage Alliance</w:t>
                  </w:r>
                  <w:r>
                    <w:rPr>
                      <w:rStyle w:val="span"/>
                      <w:rFonts w:ascii="Trebuchet MS" w:eastAsia="Trebuchet MS" w:hAnsi="Trebuchet MS" w:cs="Trebuchet MS"/>
                      <w:color w:val="343B30"/>
                    </w:rPr>
                    <w:t xml:space="preserve"> - </w:t>
                  </w:r>
                  <w:r>
                    <w:rPr>
                      <w:rStyle w:val="documenttxtBold"/>
                      <w:rFonts w:ascii="Trebuchet MS" w:eastAsia="Trebuchet MS" w:hAnsi="Trebuchet MS" w:cs="Trebuchet MS"/>
                      <w:color w:val="343B30"/>
                    </w:rPr>
                    <w:t>Mortgage Agent</w:t>
                  </w:r>
                  <w:r>
                    <w:rPr>
                      <w:rStyle w:val="divdocumentsinglecolumnpaddedline"/>
                      <w:rFonts w:ascii="Trebuchet MS" w:eastAsia="Trebuchet MS" w:hAnsi="Trebuchet MS" w:cs="Trebuchet MS"/>
                      <w:color w:val="343B30"/>
                    </w:rPr>
                    <w:t xml:space="preserve"> </w:t>
                  </w:r>
                  <w:r>
                    <w:rPr>
                      <w:rStyle w:val="divdocumentsinglecolumnpaddedline"/>
                      <w:rFonts w:ascii="Trebuchet MS" w:eastAsia="Trebuchet MS" w:hAnsi="Trebuchet MS" w:cs="Trebuchet MS"/>
                      <w:color w:val="343B30"/>
                    </w:rPr>
                    <w:br/>
                  </w:r>
                  <w:r>
                    <w:rPr>
                      <w:rStyle w:val="txtItl"/>
                      <w:rFonts w:ascii="Trebuchet MS" w:eastAsia="Trebuchet MS" w:hAnsi="Trebuchet MS" w:cs="Trebuchet MS"/>
                      <w:color w:val="343B30"/>
                    </w:rPr>
                    <w:t>Sheppard, Toronto</w:t>
                  </w:r>
                  <w:r>
                    <w:rPr>
                      <w:rStyle w:val="span"/>
                      <w:rFonts w:ascii="Trebuchet MS" w:eastAsia="Trebuchet MS" w:hAnsi="Trebuchet MS" w:cs="Trebuchet MS"/>
                      <w:color w:val="343B30"/>
                    </w:rPr>
                    <w:t xml:space="preserve">, </w:t>
                  </w:r>
                  <w:r>
                    <w:rPr>
                      <w:rStyle w:val="txtItl"/>
                      <w:rFonts w:ascii="Trebuchet MS" w:eastAsia="Trebuchet MS" w:hAnsi="Trebuchet MS" w:cs="Trebuchet MS"/>
                      <w:color w:val="343B30"/>
                    </w:rPr>
                    <w:t>Ontario</w:t>
                  </w:r>
                  <w:r>
                    <w:rPr>
                      <w:rStyle w:val="divdocumentsinglecolumnpaddedline"/>
                      <w:rFonts w:ascii="Trebuchet MS" w:eastAsia="Trebuchet MS" w:hAnsi="Trebuchet MS" w:cs="Trebuchet MS"/>
                      <w:color w:val="343B30"/>
                    </w:rPr>
                    <w:t xml:space="preserve"> </w:t>
                  </w:r>
                  <w:proofErr w:type="gramStart"/>
                  <w:r>
                    <w:rPr>
                      <w:rStyle w:val="divdocumentseptr"/>
                      <w:rFonts w:ascii="Trebuchet MS" w:eastAsia="Trebuchet MS" w:hAnsi="Trebuchet MS" w:cs="Trebuchet MS"/>
                      <w:color w:val="343B30"/>
                    </w:rPr>
                    <w:t>• </w:t>
                  </w:r>
                  <w:r>
                    <w:rPr>
                      <w:rStyle w:val="divdocumentsinglecolumnpaddedline"/>
                      <w:rFonts w:ascii="Trebuchet MS" w:eastAsia="Trebuchet MS" w:hAnsi="Trebuchet MS" w:cs="Trebuchet MS"/>
                      <w:color w:val="343B30"/>
                    </w:rPr>
                    <w:t xml:space="preserve"> </w:t>
                  </w:r>
                  <w:r>
                    <w:rPr>
                      <w:rStyle w:val="txtItl"/>
                      <w:rFonts w:ascii="Trebuchet MS" w:eastAsia="Trebuchet MS" w:hAnsi="Trebuchet MS" w:cs="Trebuchet MS"/>
                      <w:color w:val="343B30"/>
                    </w:rPr>
                    <w:t>03</w:t>
                  </w:r>
                  <w:proofErr w:type="gramEnd"/>
                  <w:r>
                    <w:rPr>
                      <w:rStyle w:val="txtItl"/>
                      <w:rFonts w:ascii="Trebuchet MS" w:eastAsia="Trebuchet MS" w:hAnsi="Trebuchet MS" w:cs="Trebuchet MS"/>
                      <w:color w:val="343B30"/>
                    </w:rPr>
                    <w:t>/2021</w:t>
                  </w:r>
                  <w:r>
                    <w:rPr>
                      <w:rStyle w:val="span"/>
                      <w:rFonts w:ascii="Trebuchet MS" w:eastAsia="Trebuchet MS" w:hAnsi="Trebuchet MS" w:cs="Trebuchet MS"/>
                      <w:color w:val="343B30"/>
                    </w:rPr>
                    <w:t xml:space="preserve"> - </w:t>
                  </w:r>
                  <w:r>
                    <w:rPr>
                      <w:rStyle w:val="txtItl"/>
                      <w:rFonts w:ascii="Trebuchet MS" w:eastAsia="Trebuchet MS" w:hAnsi="Trebuchet MS" w:cs="Trebuchet MS"/>
                      <w:color w:val="343B30"/>
                    </w:rPr>
                    <w:t>Current</w:t>
                  </w:r>
                  <w:r>
                    <w:rPr>
                      <w:rStyle w:val="divdocumentsinglecolumnpaddedline"/>
                      <w:rFonts w:ascii="Trebuchet MS" w:eastAsia="Trebuchet MS" w:hAnsi="Trebuchet MS" w:cs="Trebuchet MS"/>
                      <w:color w:val="343B30"/>
                    </w:rPr>
                    <w:t xml:space="preserve"> </w:t>
                  </w:r>
                </w:p>
                <w:p w14:paraId="5CC413DD" w14:textId="77777777" w:rsidR="00ED5F1E" w:rsidRDefault="00ED5F1E" w:rsidP="00ED5F1E">
                  <w:pPr>
                    <w:pStyle w:val="divdocumentulli"/>
                    <w:numPr>
                      <w:ilvl w:val="0"/>
                      <w:numId w:val="6"/>
                    </w:numPr>
                    <w:spacing w:before="120" w:line="340" w:lineRule="atLeast"/>
                    <w:ind w:right="360"/>
                    <w:rPr>
                      <w:rStyle w:val="span"/>
                      <w:rFonts w:ascii="Trebuchet MS" w:eastAsia="Trebuchet MS" w:hAnsi="Trebuchet MS" w:cs="Trebuchet MS"/>
                      <w:color w:val="343B30"/>
                    </w:rPr>
                  </w:pPr>
                  <w:r>
                    <w:rPr>
                      <w:rStyle w:val="span"/>
                      <w:rFonts w:ascii="Trebuchet MS" w:eastAsia="Trebuchet MS" w:hAnsi="Trebuchet MS" w:cs="Trebuchet MS"/>
                      <w:color w:val="343B30"/>
                    </w:rPr>
                    <w:t>Analyzing and comparing multiple loans for recommendation to the client.</w:t>
                  </w:r>
                </w:p>
                <w:p w14:paraId="693AF334" w14:textId="77777777" w:rsidR="00ED5F1E" w:rsidRDefault="00ED5F1E" w:rsidP="00ED5F1E">
                  <w:pPr>
                    <w:pStyle w:val="divdocumentulli"/>
                    <w:numPr>
                      <w:ilvl w:val="0"/>
                      <w:numId w:val="6"/>
                    </w:numPr>
                    <w:spacing w:line="340" w:lineRule="atLeast"/>
                    <w:ind w:right="360"/>
                    <w:rPr>
                      <w:rStyle w:val="span"/>
                      <w:rFonts w:ascii="Trebuchet MS" w:eastAsia="Trebuchet MS" w:hAnsi="Trebuchet MS" w:cs="Trebuchet MS"/>
                      <w:color w:val="343B30"/>
                    </w:rPr>
                  </w:pPr>
                  <w:r>
                    <w:rPr>
                      <w:rStyle w:val="span"/>
                      <w:rFonts w:ascii="Trebuchet MS" w:eastAsia="Trebuchet MS" w:hAnsi="Trebuchet MS" w:cs="Trebuchet MS"/>
                      <w:color w:val="343B30"/>
                    </w:rPr>
                    <w:t>Collecting and assembling required verifications to prepare for closing.</w:t>
                  </w:r>
                </w:p>
                <w:p w14:paraId="1590FDA4" w14:textId="77777777" w:rsidR="00ED5F1E" w:rsidRDefault="00ED5F1E" w:rsidP="00ED5F1E">
                  <w:pPr>
                    <w:pStyle w:val="divdocumentulli"/>
                    <w:numPr>
                      <w:ilvl w:val="0"/>
                      <w:numId w:val="6"/>
                    </w:numPr>
                    <w:spacing w:line="340" w:lineRule="atLeast"/>
                    <w:ind w:right="360"/>
                    <w:rPr>
                      <w:rStyle w:val="span"/>
                      <w:rFonts w:ascii="Trebuchet MS" w:eastAsia="Trebuchet MS" w:hAnsi="Trebuchet MS" w:cs="Trebuchet MS"/>
                      <w:color w:val="343B30"/>
                    </w:rPr>
                  </w:pPr>
                  <w:r>
                    <w:rPr>
                      <w:rStyle w:val="span"/>
                      <w:rFonts w:ascii="Trebuchet MS" w:eastAsia="Trebuchet MS" w:hAnsi="Trebuchet MS" w:cs="Trebuchet MS"/>
                      <w:color w:val="343B30"/>
                    </w:rPr>
                    <w:t>Ensuring strict compliance with all state and federal regulations.</w:t>
                  </w:r>
                </w:p>
                <w:p w14:paraId="765F37B2" w14:textId="77777777" w:rsidR="00ED5F1E" w:rsidRDefault="00ED5F1E" w:rsidP="00ED5F1E">
                  <w:pPr>
                    <w:pStyle w:val="divdocumentulli"/>
                    <w:numPr>
                      <w:ilvl w:val="0"/>
                      <w:numId w:val="6"/>
                    </w:numPr>
                    <w:spacing w:line="340" w:lineRule="atLeast"/>
                    <w:ind w:right="360"/>
                    <w:rPr>
                      <w:rStyle w:val="span"/>
                      <w:rFonts w:ascii="Trebuchet MS" w:eastAsia="Trebuchet MS" w:hAnsi="Trebuchet MS" w:cs="Trebuchet MS"/>
                      <w:color w:val="343B30"/>
                    </w:rPr>
                  </w:pPr>
                  <w:r>
                    <w:rPr>
                      <w:rStyle w:val="span"/>
                      <w:rFonts w:ascii="Trebuchet MS" w:eastAsia="Trebuchet MS" w:hAnsi="Trebuchet MS" w:cs="Trebuchet MS"/>
                      <w:color w:val="343B30"/>
                    </w:rPr>
                    <w:t>Acting as the intermediary between potential lenders and borrowers.</w:t>
                  </w:r>
                </w:p>
                <w:p w14:paraId="44D8C7F3" w14:textId="77777777" w:rsidR="00ED5F1E" w:rsidRPr="00F54811" w:rsidRDefault="00ED5F1E" w:rsidP="00ED5F1E">
                  <w:pPr>
                    <w:shd w:val="clear" w:color="auto" w:fill="FFFFFF"/>
                    <w:spacing w:before="180" w:after="180" w:line="330" w:lineRule="atLeast"/>
                    <w:textAlignment w:val="baseline"/>
                    <w:rPr>
                      <w:rFonts w:ascii="Trebuchet MS" w:hAnsi="Trebuchet MS"/>
                      <w:color w:val="404040"/>
                    </w:rPr>
                  </w:pPr>
                </w:p>
                <w:p w14:paraId="5BC6438D" w14:textId="7F8BC36D" w:rsidR="002E5E7E" w:rsidRDefault="001F602A" w:rsidP="004B3373">
                  <w:pPr>
                    <w:pStyle w:val="divdocumentdivsectiontitle"/>
                    <w:spacing w:before="600" w:after="300" w:line="360" w:lineRule="atLeast"/>
                    <w:ind w:left="360" w:right="360"/>
                    <w:rPr>
                      <w:rStyle w:val="divdocumentparentContainerright-boxlast-box"/>
                      <w:rFonts w:ascii="Trebuchet MS" w:eastAsia="Trebuchet MS" w:hAnsi="Trebuchet MS" w:cs="Trebuchet MS"/>
                      <w:b/>
                      <w:bCs/>
                      <w:caps/>
                      <w:color w:val="343B30"/>
                      <w:sz w:val="26"/>
                      <w:szCs w:val="26"/>
                      <w:shd w:val="clear" w:color="auto" w:fill="auto"/>
                    </w:rPr>
                  </w:pPr>
                  <w:r>
                    <w:rPr>
                      <w:rStyle w:val="divdocumentparentContainerright-boxlast-box"/>
                      <w:rFonts w:ascii="Trebuchet MS" w:eastAsia="Trebuchet MS" w:hAnsi="Trebuchet MS" w:cs="Trebuchet MS"/>
                      <w:b/>
                      <w:bCs/>
                      <w:caps/>
                      <w:color w:val="343B30"/>
                      <w:sz w:val="26"/>
                      <w:szCs w:val="26"/>
                      <w:shd w:val="clear" w:color="auto" w:fill="auto"/>
                    </w:rPr>
                    <w:t>Projec</w:t>
                  </w:r>
                  <w:r w:rsidR="006905F3">
                    <w:rPr>
                      <w:rStyle w:val="divdocumentparentContainerright-boxlast-box"/>
                      <w:rFonts w:ascii="Trebuchet MS" w:eastAsia="Trebuchet MS" w:hAnsi="Trebuchet MS" w:cs="Trebuchet MS"/>
                      <w:b/>
                      <w:bCs/>
                      <w:caps/>
                      <w:color w:val="343B30"/>
                      <w:sz w:val="26"/>
                      <w:szCs w:val="26"/>
                      <w:shd w:val="clear" w:color="auto" w:fill="auto"/>
                    </w:rPr>
                    <w:t>T Highlights</w:t>
                  </w:r>
                  <w:r>
                    <w:rPr>
                      <w:rStyle w:val="divdocumentparentContainerright-boxlast-box"/>
                      <w:rFonts w:ascii="Trebuchet MS" w:eastAsia="Trebuchet MS" w:hAnsi="Trebuchet MS" w:cs="Trebuchet MS"/>
                      <w:b/>
                      <w:bCs/>
                      <w:caps/>
                      <w:color w:val="343B30"/>
                      <w:sz w:val="26"/>
                      <w:szCs w:val="26"/>
                      <w:shd w:val="clear" w:color="auto" w:fill="auto"/>
                    </w:rPr>
                    <w:t>.</w:t>
                  </w:r>
                </w:p>
                <w:p w14:paraId="73107F14" w14:textId="2F53FDA0" w:rsidR="006905F3" w:rsidRDefault="00831667" w:rsidP="00864D04">
                  <w:pPr>
                    <w:pStyle w:val="p"/>
                    <w:numPr>
                      <w:ilvl w:val="0"/>
                      <w:numId w:val="6"/>
                    </w:numPr>
                    <w:spacing w:line="340" w:lineRule="atLeast"/>
                    <w:ind w:right="360"/>
                    <w:rPr>
                      <w:rStyle w:val="divdocumentparentContainerright-boxlast-box"/>
                      <w:rFonts w:ascii="Trebuchet MS" w:eastAsia="Trebuchet MS" w:hAnsi="Trebuchet MS" w:cs="Trebuchet MS"/>
                      <w:color w:val="343B30"/>
                      <w:shd w:val="clear" w:color="auto" w:fill="auto"/>
                    </w:rPr>
                  </w:pPr>
                  <w:r w:rsidRPr="00831667">
                    <w:rPr>
                      <w:rStyle w:val="divdocumentparentContainerright-boxlast-box"/>
                      <w:rFonts w:ascii="Trebuchet MS" w:eastAsia="Trebuchet MS" w:hAnsi="Trebuchet MS" w:cs="Trebuchet MS"/>
                      <w:b/>
                      <w:bCs/>
                      <w:color w:val="343B30"/>
                      <w:shd w:val="clear" w:color="auto" w:fill="auto"/>
                    </w:rPr>
                    <w:t>Thesis</w:t>
                  </w:r>
                  <w:r>
                    <w:rPr>
                      <w:rStyle w:val="divdocumentparentContainerright-boxlast-box"/>
                      <w:rFonts w:ascii="Trebuchet MS" w:eastAsia="Trebuchet MS" w:hAnsi="Trebuchet MS" w:cs="Trebuchet MS"/>
                      <w:color w:val="343B30"/>
                      <w:shd w:val="clear" w:color="auto" w:fill="auto"/>
                    </w:rPr>
                    <w:t xml:space="preserve">: We, The Cryptic Crusaders are gaming avatar developer company where we sell the avatars in form of NFT ERC 721 Token. We also have a trading platform for </w:t>
                  </w:r>
                  <w:r>
                    <w:rPr>
                      <w:rStyle w:val="divdocumentparentContainerright-boxlast-box"/>
                      <w:rFonts w:ascii="Trebuchet MS" w:eastAsia="Trebuchet MS" w:hAnsi="Trebuchet MS" w:cs="Trebuchet MS"/>
                      <w:color w:val="343B30"/>
                      <w:shd w:val="clear" w:color="auto" w:fill="auto"/>
                    </w:rPr>
                    <w:lastRenderedPageBreak/>
                    <w:t>players based on Ethereum smart contracts where players would be able to trade avatars amongst themselves using their own crypto wallets. We also intend dispatch the Initial Coin Offering of our Cryptic Coin which is an ERC720 token through which players would be able to make in app purchases.</w:t>
                  </w:r>
                </w:p>
                <w:p w14:paraId="4435A6C9" w14:textId="77777777" w:rsidR="006905F3" w:rsidRPr="006905F3" w:rsidRDefault="006905F3"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p>
                <w:p w14:paraId="70824DD5" w14:textId="77777777" w:rsidR="006905F3" w:rsidRDefault="00831667"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r w:rsidRPr="006905F3">
                    <w:rPr>
                      <w:rStyle w:val="divdocumentparentContainerright-boxlast-box"/>
                      <w:rFonts w:ascii="Trebuchet MS" w:eastAsia="Trebuchet MS" w:hAnsi="Trebuchet MS" w:cs="Trebuchet MS"/>
                      <w:b/>
                      <w:bCs/>
                      <w:color w:val="343B30"/>
                      <w:shd w:val="clear" w:color="auto" w:fill="auto"/>
                    </w:rPr>
                    <w:t>Link:</w:t>
                  </w:r>
                  <w:r w:rsidR="00E50C5F" w:rsidRPr="006905F3">
                    <w:rPr>
                      <w:rStyle w:val="divdocumentparentContainerright-boxlast-box"/>
                      <w:rFonts w:ascii="Trebuchet MS" w:eastAsia="Trebuchet MS" w:hAnsi="Trebuchet MS" w:cs="Trebuchet MS"/>
                      <w:b/>
                      <w:bCs/>
                      <w:color w:val="343B30"/>
                      <w:shd w:val="clear" w:color="auto" w:fill="auto"/>
                    </w:rPr>
                    <w:t xml:space="preserve"> </w:t>
                  </w:r>
                  <w:hyperlink r:id="rId12" w:history="1">
                    <w:r w:rsidR="006905F3" w:rsidRPr="006905F3">
                      <w:rPr>
                        <w:rStyle w:val="Hyperlink"/>
                        <w:rFonts w:ascii="Trebuchet MS" w:eastAsia="Trebuchet MS" w:hAnsi="Trebuchet MS" w:cs="Trebuchet MS"/>
                        <w:b/>
                        <w:bCs/>
                      </w:rPr>
                      <w:t>https://github.com/CrypticCrusaders/Capstone_Project</w:t>
                    </w:r>
                  </w:hyperlink>
                </w:p>
                <w:p w14:paraId="1D1FCC43" w14:textId="77777777" w:rsidR="006905F3" w:rsidRDefault="006905F3" w:rsidP="006905F3">
                  <w:pPr>
                    <w:pStyle w:val="p"/>
                    <w:spacing w:line="340" w:lineRule="atLeast"/>
                    <w:ind w:left="720" w:right="360"/>
                    <w:rPr>
                      <w:rStyle w:val="divdocumentparentContainerright-boxlast-box"/>
                      <w:rFonts w:ascii="Trebuchet MS" w:eastAsia="Trebuchet MS" w:hAnsi="Trebuchet MS" w:cs="Trebuchet MS"/>
                      <w:b/>
                      <w:bCs/>
                      <w:color w:val="343B30"/>
                      <w:shd w:val="clear" w:color="auto" w:fill="auto"/>
                    </w:rPr>
                  </w:pPr>
                </w:p>
                <w:p w14:paraId="1B3A79B5" w14:textId="77777777" w:rsidR="006905F3" w:rsidRDefault="001F602A" w:rsidP="00864D04">
                  <w:pPr>
                    <w:pStyle w:val="p"/>
                    <w:numPr>
                      <w:ilvl w:val="0"/>
                      <w:numId w:val="6"/>
                    </w:numPr>
                    <w:spacing w:line="340" w:lineRule="atLeast"/>
                    <w:ind w:right="360"/>
                    <w:rPr>
                      <w:rFonts w:ascii="Trebuchet MS" w:eastAsia="Trebuchet MS" w:hAnsi="Trebuchet MS" w:cs="Trebuchet MS"/>
                      <w:color w:val="343B30"/>
                    </w:rPr>
                  </w:pPr>
                  <w:r w:rsidRPr="00831667">
                    <w:rPr>
                      <w:rStyle w:val="divdocumentparentContainerright-boxlast-box"/>
                      <w:rFonts w:ascii="Trebuchet MS" w:eastAsia="Trebuchet MS" w:hAnsi="Trebuchet MS" w:cs="Trebuchet MS"/>
                      <w:b/>
                      <w:bCs/>
                      <w:color w:val="343B30"/>
                      <w:shd w:val="clear" w:color="auto" w:fill="auto"/>
                    </w:rPr>
                    <w:t>Thesis</w:t>
                  </w:r>
                  <w:r w:rsidR="007C3B54">
                    <w:rPr>
                      <w:rStyle w:val="divdocumentparentContainerright-boxlast-box"/>
                      <w:rFonts w:ascii="Trebuchet MS" w:eastAsia="Trebuchet MS" w:hAnsi="Trebuchet MS" w:cs="Trebuchet MS"/>
                      <w:color w:val="343B30"/>
                      <w:shd w:val="clear" w:color="auto" w:fill="auto"/>
                    </w:rPr>
                    <w:t xml:space="preserve">: </w:t>
                  </w:r>
                  <w:r w:rsidR="007C3B54">
                    <w:rPr>
                      <w:rFonts w:ascii="Segoe UI" w:hAnsi="Segoe UI" w:cs="Segoe UI"/>
                      <w:color w:val="24292F"/>
                      <w:shd w:val="clear" w:color="auto" w:fill="FFFFFF"/>
                    </w:rPr>
                    <w:t>After waiting for years and passing several tests, the Martian Aerospace Agency selected wants to establish human colony on Mars. As a prominent fintech professional, they chose a project developing a monetary system for the new Mars colony. I have decided to base this new system on blockchain technology and to define a new cryptocurrency named KaseiCoin. (Kasei means Mars in Japanese.) KaseiCoin will be a fungible token that’s ERC-20 compliant. I will launch a crowd sale that will allow people who are moving to Mars to convert their earthling money to KaseiCoin.</w:t>
                  </w:r>
                </w:p>
                <w:p w14:paraId="384DAC61" w14:textId="77777777" w:rsidR="006905F3" w:rsidRDefault="006905F3" w:rsidP="006905F3">
                  <w:pPr>
                    <w:pStyle w:val="p"/>
                    <w:spacing w:line="340" w:lineRule="atLeast"/>
                    <w:ind w:left="720" w:right="360"/>
                    <w:rPr>
                      <w:rStyle w:val="divdocumentparentContainerright-boxlast-box"/>
                      <w:rFonts w:ascii="Trebuchet MS" w:eastAsia="Trebuchet MS" w:hAnsi="Trebuchet MS" w:cs="Trebuchet MS"/>
                      <w:b/>
                      <w:bCs/>
                      <w:color w:val="343B30"/>
                      <w:shd w:val="clear" w:color="auto" w:fill="auto"/>
                    </w:rPr>
                  </w:pPr>
                </w:p>
                <w:p w14:paraId="62B03656" w14:textId="77777777" w:rsidR="006905F3" w:rsidRDefault="001F602A" w:rsidP="006905F3">
                  <w:pPr>
                    <w:pStyle w:val="p"/>
                    <w:spacing w:line="340" w:lineRule="atLeast"/>
                    <w:ind w:left="720" w:right="360"/>
                    <w:rPr>
                      <w:rStyle w:val="divdocumentparentContainerright-boxlast-box"/>
                      <w:rFonts w:ascii="Trebuchet MS" w:eastAsia="Trebuchet MS" w:hAnsi="Trebuchet MS" w:cs="Trebuchet MS"/>
                      <w:b/>
                      <w:bCs/>
                      <w:color w:val="343B30"/>
                      <w:shd w:val="clear" w:color="auto" w:fill="auto"/>
                    </w:rPr>
                  </w:pPr>
                  <w:r w:rsidRPr="006905F3">
                    <w:rPr>
                      <w:rStyle w:val="divdocumentparentContainerright-boxlast-box"/>
                      <w:rFonts w:ascii="Trebuchet MS" w:eastAsia="Trebuchet MS" w:hAnsi="Trebuchet MS" w:cs="Trebuchet MS"/>
                      <w:b/>
                      <w:bCs/>
                      <w:color w:val="343B30"/>
                      <w:shd w:val="clear" w:color="auto" w:fill="auto"/>
                    </w:rPr>
                    <w:t>Link</w:t>
                  </w:r>
                  <w:r w:rsidR="007C3B54" w:rsidRPr="006905F3">
                    <w:rPr>
                      <w:rStyle w:val="divdocumentparentContainerright-boxlast-box"/>
                      <w:rFonts w:ascii="Trebuchet MS" w:eastAsia="Trebuchet MS" w:hAnsi="Trebuchet MS" w:cs="Trebuchet MS"/>
                      <w:b/>
                      <w:bCs/>
                      <w:color w:val="343B30"/>
                      <w:shd w:val="clear" w:color="auto" w:fill="auto"/>
                    </w:rPr>
                    <w:t>:</w:t>
                  </w:r>
                </w:p>
                <w:p w14:paraId="3FA0D7CE" w14:textId="77777777" w:rsidR="006905F3" w:rsidRDefault="00ED5F1E"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hyperlink r:id="rId13" w:history="1">
                    <w:r w:rsidR="006905F3" w:rsidRPr="0080090E">
                      <w:rPr>
                        <w:rStyle w:val="Hyperlink"/>
                        <w:rFonts w:ascii="Trebuchet MS" w:eastAsia="Trebuchet MS" w:hAnsi="Trebuchet MS" w:cs="Trebuchet MS"/>
                        <w:b/>
                        <w:bCs/>
                      </w:rPr>
                      <w:t>https://github.com/Deep-space1/KaseiCoinCrowdSale</w:t>
                    </w:r>
                  </w:hyperlink>
                </w:p>
                <w:p w14:paraId="15E07410" w14:textId="77777777" w:rsidR="006905F3" w:rsidRDefault="006905F3"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p>
                <w:p w14:paraId="45B9677B" w14:textId="77777777" w:rsidR="006905F3" w:rsidRDefault="00831667" w:rsidP="00864D04">
                  <w:pPr>
                    <w:pStyle w:val="p"/>
                    <w:numPr>
                      <w:ilvl w:val="0"/>
                      <w:numId w:val="6"/>
                    </w:numPr>
                    <w:spacing w:line="340" w:lineRule="atLeast"/>
                    <w:ind w:right="360"/>
                    <w:rPr>
                      <w:rStyle w:val="divdocumentparentContainerright-boxlast-box"/>
                      <w:rFonts w:ascii="Trebuchet MS" w:eastAsia="Trebuchet MS" w:hAnsi="Trebuchet MS" w:cs="Trebuchet MS"/>
                      <w:color w:val="343B30"/>
                      <w:shd w:val="clear" w:color="auto" w:fill="auto"/>
                    </w:rPr>
                  </w:pPr>
                  <w:r>
                    <w:rPr>
                      <w:rFonts w:ascii="Segoe UI" w:hAnsi="Segoe UI" w:cs="Segoe UI"/>
                      <w:b/>
                      <w:bCs/>
                      <w:color w:val="24292F"/>
                      <w:shd w:val="clear" w:color="auto" w:fill="FFFFFF"/>
                    </w:rPr>
                    <w:t xml:space="preserve">Thesis: </w:t>
                  </w:r>
                  <w:r>
                    <w:rPr>
                      <w:rFonts w:ascii="Segoe UI" w:hAnsi="Segoe UI" w:cs="Segoe UI"/>
                      <w:color w:val="24292F"/>
                      <w:shd w:val="clear" w:color="auto" w:fill="FFFFFF"/>
                    </w:rPr>
                    <w:t>Due to the volatility of cryptocurrency speculation, investors often try to incorporate sentiment from social media and news articles to help guide their trading strategies. One such indicator is the Crypto Fear and Greed Index (FNG) which attempts to use a variety of data sources to produce a daily FNG value for cryptocurrency. I have built and evaluated deep learning models using both the FNG values and simple closing prices to determine if the FNG indicator provides a better signal for cryptocurrencies than the normal closing price data. I have used deep learning recurrent neural networks to model bitcoin closing prices. One model will use the FNG indicators to predict the closing price while the second model will use a window of closing prices to predict the nth closing price.</w:t>
                  </w:r>
                </w:p>
                <w:p w14:paraId="101ECC22" w14:textId="77777777" w:rsidR="006905F3" w:rsidRPr="006905F3" w:rsidRDefault="006905F3"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p>
                <w:p w14:paraId="6A615C53" w14:textId="77777777" w:rsidR="006905F3" w:rsidRDefault="001F602A"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r w:rsidRPr="006905F3">
                    <w:rPr>
                      <w:rStyle w:val="divdocumentparentContainerright-boxlast-box"/>
                      <w:rFonts w:ascii="Trebuchet MS" w:eastAsia="Trebuchet MS" w:hAnsi="Trebuchet MS" w:cs="Trebuchet MS"/>
                      <w:b/>
                      <w:bCs/>
                      <w:color w:val="343B30"/>
                      <w:shd w:val="clear" w:color="auto" w:fill="auto"/>
                    </w:rPr>
                    <w:t>Link</w:t>
                  </w:r>
                  <w:r w:rsidRPr="006905F3">
                    <w:rPr>
                      <w:rStyle w:val="divdocumentparentContainerright-boxlast-box"/>
                      <w:rFonts w:ascii="Trebuchet MS" w:eastAsia="Trebuchet MS" w:hAnsi="Trebuchet MS" w:cs="Trebuchet MS"/>
                      <w:color w:val="343B30"/>
                      <w:shd w:val="clear" w:color="auto" w:fill="auto"/>
                    </w:rPr>
                    <w:t xml:space="preserve">: </w:t>
                  </w:r>
                </w:p>
                <w:p w14:paraId="43C84AD6" w14:textId="77777777" w:rsidR="006905F3" w:rsidRDefault="00ED5F1E"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hyperlink r:id="rId14" w:history="1">
                    <w:r w:rsidR="006905F3" w:rsidRPr="0080090E">
                      <w:rPr>
                        <w:rStyle w:val="Hyperlink"/>
                        <w:rFonts w:ascii="Trebuchet MS" w:eastAsia="Trebuchet MS" w:hAnsi="Trebuchet MS" w:cs="Trebuchet MS"/>
                      </w:rPr>
                      <w:t>https://github.com/Deep-space1/Stock-Predictor-LSTM</w:t>
                    </w:r>
                  </w:hyperlink>
                </w:p>
                <w:p w14:paraId="74AD429B" w14:textId="77777777" w:rsidR="006905F3" w:rsidRDefault="006905F3" w:rsidP="006905F3">
                  <w:pPr>
                    <w:pStyle w:val="p"/>
                    <w:spacing w:line="340" w:lineRule="atLeast"/>
                    <w:ind w:left="720" w:right="360"/>
                    <w:rPr>
                      <w:rStyle w:val="divdocumentparentContainerright-boxlast-box"/>
                      <w:rFonts w:ascii="Trebuchet MS" w:eastAsia="Trebuchet MS" w:hAnsi="Trebuchet MS" w:cs="Trebuchet MS"/>
                      <w:color w:val="343B30"/>
                    </w:rPr>
                  </w:pPr>
                </w:p>
                <w:p w14:paraId="0BE76931" w14:textId="77777777" w:rsidR="006905F3" w:rsidRDefault="00E50C5F" w:rsidP="00864D04">
                  <w:pPr>
                    <w:pStyle w:val="p"/>
                    <w:numPr>
                      <w:ilvl w:val="0"/>
                      <w:numId w:val="6"/>
                    </w:numPr>
                    <w:spacing w:line="340" w:lineRule="atLeast"/>
                    <w:ind w:right="360"/>
                    <w:rPr>
                      <w:rFonts w:ascii="Trebuchet MS" w:eastAsia="Trebuchet MS" w:hAnsi="Trebuchet MS" w:cs="Trebuchet MS"/>
                      <w:color w:val="343B30"/>
                    </w:rPr>
                  </w:pPr>
                  <w:r>
                    <w:rPr>
                      <w:rFonts w:ascii="Segoe UI" w:hAnsi="Segoe UI" w:cs="Segoe UI"/>
                      <w:b/>
                      <w:bCs/>
                      <w:color w:val="24292F"/>
                    </w:rPr>
                    <w:t xml:space="preserve">Thesis: </w:t>
                  </w:r>
                  <w:r>
                    <w:rPr>
                      <w:rFonts w:ascii="Segoe UI" w:hAnsi="Segoe UI" w:cs="Segoe UI"/>
                      <w:color w:val="24292F"/>
                    </w:rPr>
                    <w:t xml:space="preserve">Ever Heard of Acronym FAANG? if not, here it is-Facebook -Apple -Amazon. -Netflix -Google. A lot of people were using the FAANG, infact an index was created for the same to enhance their trading strategies. </w:t>
                  </w:r>
                  <w:r w:rsidRPr="00E50C5F">
                    <w:rPr>
                      <w:rFonts w:ascii="Segoe UI" w:hAnsi="Segoe UI" w:cs="Segoe UI"/>
                      <w:color w:val="24292F"/>
                    </w:rPr>
                    <w:t>The idea behind this project is something similar, I've used the top 10 companies from Nasdaq 100 to predict future closing prices of the NASDAQ 100 Index</w:t>
                  </w:r>
                  <w:r>
                    <w:rPr>
                      <w:rFonts w:ascii="Segoe UI" w:hAnsi="Segoe UI" w:cs="Segoe UI"/>
                      <w:color w:val="24292F"/>
                    </w:rPr>
                    <w:t xml:space="preserve">. </w:t>
                  </w:r>
                  <w:r w:rsidRPr="00E50C5F">
                    <w:rPr>
                      <w:rFonts w:ascii="Segoe UI" w:hAnsi="Segoe UI" w:cs="Segoe UI"/>
                      <w:color w:val="24292F"/>
                    </w:rPr>
                    <w:t>Top 10s Facebook, Amazon, Adobe, Netflix, Nvidia, Tesla, Alphabet Class A, Alphabet Class C, Microsoft.</w:t>
                  </w:r>
                  <w:r>
                    <w:rPr>
                      <w:rFonts w:ascii="Segoe UI" w:hAnsi="Segoe UI" w:cs="Segoe UI"/>
                      <w:color w:val="24292F"/>
                    </w:rPr>
                    <w:t xml:space="preserve"> </w:t>
                  </w:r>
                  <w:r w:rsidRPr="00E50C5F">
                    <w:rPr>
                      <w:rFonts w:ascii="Segoe UI" w:hAnsi="Segoe UI" w:cs="Segoe UI"/>
                      <w:color w:val="24292F"/>
                    </w:rPr>
                    <w:t>The reason being was the strong co-relation between the top 10</w:t>
                  </w:r>
                  <w:r>
                    <w:rPr>
                      <w:rFonts w:ascii="Segoe UI" w:hAnsi="Segoe UI" w:cs="Segoe UI"/>
                      <w:color w:val="24292F"/>
                    </w:rPr>
                    <w:t xml:space="preserve">.  </w:t>
                  </w:r>
                  <w:r w:rsidRPr="00E50C5F">
                    <w:rPr>
                      <w:rFonts w:ascii="Segoe UI" w:hAnsi="Segoe UI" w:cs="Segoe UI"/>
                      <w:color w:val="24292F"/>
                    </w:rPr>
                    <w:t>With the use of various machine learning models and different variables as features such as the Open, High, low, and the top 10, I have predicted the closing prices for NASDAQ 100 within a given period.</w:t>
                  </w:r>
                  <w:r>
                    <w:rPr>
                      <w:rFonts w:ascii="Segoe UI" w:hAnsi="Segoe UI" w:cs="Segoe UI"/>
                      <w:color w:val="24292F"/>
                    </w:rPr>
                    <w:t xml:space="preserve"> </w:t>
                  </w:r>
                  <w:r w:rsidRPr="00E50C5F">
                    <w:rPr>
                      <w:rFonts w:ascii="Segoe UI" w:hAnsi="Segoe UI" w:cs="Segoe UI"/>
                      <w:color w:val="24292F"/>
                    </w:rPr>
                    <w:t>Our hypothesis is to create a tactical (short-term) financial model that can predict future prices of the Nasdaq 100 Index over the next 10 days. By making predictions, an investor can use the model to buy (long) or sell (short) the Nasdaq Index via using Index ETFs or Index options (writing calls or puts).</w:t>
                  </w:r>
                </w:p>
                <w:p w14:paraId="72D06A1E" w14:textId="77777777" w:rsidR="006905F3" w:rsidRPr="006905F3" w:rsidRDefault="006905F3"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p>
                <w:p w14:paraId="22565DC4" w14:textId="77777777" w:rsidR="006905F3" w:rsidRDefault="001F602A"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r w:rsidRPr="006905F3">
                    <w:rPr>
                      <w:rStyle w:val="divdocumentparentContainerright-boxlast-box"/>
                      <w:rFonts w:ascii="Trebuchet MS" w:eastAsia="Trebuchet MS" w:hAnsi="Trebuchet MS" w:cs="Trebuchet MS"/>
                      <w:b/>
                      <w:bCs/>
                      <w:color w:val="343B30"/>
                      <w:shd w:val="clear" w:color="auto" w:fill="auto"/>
                    </w:rPr>
                    <w:t>Link:</w:t>
                  </w:r>
                  <w:r w:rsidRPr="006905F3">
                    <w:rPr>
                      <w:rStyle w:val="divdocumentparentContainerright-boxlast-box"/>
                      <w:rFonts w:ascii="Trebuchet MS" w:eastAsia="Trebuchet MS" w:hAnsi="Trebuchet MS" w:cs="Trebuchet MS"/>
                      <w:color w:val="343B30"/>
                      <w:shd w:val="clear" w:color="auto" w:fill="auto"/>
                    </w:rPr>
                    <w:t xml:space="preserve"> </w:t>
                  </w:r>
                </w:p>
                <w:p w14:paraId="353DDC79" w14:textId="77777777" w:rsidR="006905F3" w:rsidRDefault="00ED5F1E"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hyperlink r:id="rId15" w:history="1">
                    <w:r w:rsidR="006905F3" w:rsidRPr="0080090E">
                      <w:rPr>
                        <w:rStyle w:val="Hyperlink"/>
                        <w:rFonts w:ascii="Trebuchet MS" w:eastAsia="Trebuchet MS" w:hAnsi="Trebuchet MS" w:cs="Trebuchet MS"/>
                      </w:rPr>
                      <w:t>https://github.com/Deep-space1/NASDAQ-PRICE-PREDICTOR</w:t>
                    </w:r>
                  </w:hyperlink>
                </w:p>
                <w:p w14:paraId="2A28403E" w14:textId="77777777" w:rsidR="006905F3" w:rsidRDefault="006905F3"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p>
                <w:p w14:paraId="2EBAAD0C" w14:textId="0DD860A1" w:rsidR="006905F3" w:rsidRDefault="006905F3" w:rsidP="00864D04">
                  <w:pPr>
                    <w:pStyle w:val="p"/>
                    <w:numPr>
                      <w:ilvl w:val="0"/>
                      <w:numId w:val="6"/>
                    </w:numPr>
                    <w:spacing w:line="340" w:lineRule="atLeast"/>
                    <w:ind w:right="360"/>
                    <w:rPr>
                      <w:rStyle w:val="divdocumentparentContainerright-boxlast-box"/>
                      <w:rFonts w:ascii="Trebuchet MS" w:eastAsia="Trebuchet MS" w:hAnsi="Trebuchet MS" w:cs="Trebuchet MS"/>
                      <w:color w:val="343B30"/>
                      <w:shd w:val="clear" w:color="auto" w:fill="auto"/>
                    </w:rPr>
                  </w:pPr>
                  <w:r>
                    <w:rPr>
                      <w:rStyle w:val="divdocumentparentContainerright-boxlast-box"/>
                      <w:rFonts w:ascii="Trebuchet MS" w:eastAsia="Trebuchet MS" w:hAnsi="Trebuchet MS" w:cs="Trebuchet MS"/>
                      <w:b/>
                      <w:bCs/>
                      <w:color w:val="343B30"/>
                      <w:shd w:val="clear" w:color="auto" w:fill="auto"/>
                    </w:rPr>
                    <w:t xml:space="preserve">Thesis: </w:t>
                  </w:r>
                  <w:r w:rsidR="001F602A">
                    <w:rPr>
                      <w:rStyle w:val="divdocumentparentContainerright-boxlast-box"/>
                      <w:rFonts w:ascii="Trebuchet MS" w:eastAsia="Trebuchet MS" w:hAnsi="Trebuchet MS" w:cs="Trebuchet MS"/>
                      <w:color w:val="343B30"/>
                      <w:shd w:val="clear" w:color="auto" w:fill="auto"/>
                    </w:rPr>
                    <w:t>There's been a lot of hype in the news lately about cryptocurrency, so I wanted to take stock, so to speak, of the latest news headlines regarding Bitcoin and Ethereum to get a better feel for the current public sentiment around each coin.</w:t>
                  </w:r>
                </w:p>
                <w:p w14:paraId="40FFC5CC" w14:textId="77777777" w:rsidR="006905F3" w:rsidRDefault="006905F3"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p>
                <w:p w14:paraId="2EF4349E" w14:textId="77777777" w:rsidR="006905F3" w:rsidRDefault="001F602A"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r w:rsidRPr="006905F3">
                    <w:rPr>
                      <w:rStyle w:val="divdocumentparentContainerright-boxlast-box"/>
                      <w:rFonts w:ascii="Trebuchet MS" w:eastAsia="Trebuchet MS" w:hAnsi="Trebuchet MS" w:cs="Trebuchet MS"/>
                      <w:b/>
                      <w:bCs/>
                      <w:color w:val="343B30"/>
                      <w:shd w:val="clear" w:color="auto" w:fill="auto"/>
                    </w:rPr>
                    <w:t>Link:</w:t>
                  </w:r>
                  <w:r w:rsidRPr="006905F3">
                    <w:rPr>
                      <w:rStyle w:val="divdocumentparentContainerright-boxlast-box"/>
                      <w:rFonts w:ascii="Trebuchet MS" w:eastAsia="Trebuchet MS" w:hAnsi="Trebuchet MS" w:cs="Trebuchet MS"/>
                      <w:color w:val="343B30"/>
                      <w:shd w:val="clear" w:color="auto" w:fill="auto"/>
                    </w:rPr>
                    <w:t xml:space="preserve"> </w:t>
                  </w:r>
                </w:p>
                <w:p w14:paraId="4B33743B" w14:textId="47E37A53" w:rsidR="00887968" w:rsidRPr="006905F3" w:rsidRDefault="00ED5F1E" w:rsidP="006905F3">
                  <w:pPr>
                    <w:pStyle w:val="p"/>
                    <w:spacing w:line="340" w:lineRule="atLeast"/>
                    <w:ind w:left="720" w:right="360"/>
                    <w:rPr>
                      <w:rStyle w:val="divdocumentparentContainerright-boxlast-box"/>
                      <w:rFonts w:ascii="Trebuchet MS" w:eastAsia="Trebuchet MS" w:hAnsi="Trebuchet MS" w:cs="Trebuchet MS"/>
                      <w:color w:val="343B30"/>
                      <w:shd w:val="clear" w:color="auto" w:fill="auto"/>
                    </w:rPr>
                  </w:pPr>
                  <w:hyperlink r:id="rId16" w:history="1">
                    <w:r w:rsidR="006905F3" w:rsidRPr="0080090E">
                      <w:rPr>
                        <w:rStyle w:val="Hyperlink"/>
                        <w:rFonts w:ascii="Trebuchet MS" w:eastAsia="Trebuchet MS" w:hAnsi="Trebuchet MS" w:cs="Trebuchet MS"/>
                      </w:rPr>
                      <w:t>https://github.com/Deep-space1/TalesFromTheCrypto</w:t>
                    </w:r>
                  </w:hyperlink>
                </w:p>
                <w:p w14:paraId="0FFED5E0" w14:textId="77777777" w:rsidR="00887968" w:rsidRDefault="00887968">
                  <w:pPr>
                    <w:pStyle w:val="p"/>
                    <w:spacing w:line="340" w:lineRule="atLeast"/>
                    <w:ind w:left="360" w:right="360"/>
                    <w:rPr>
                      <w:rStyle w:val="divdocumentparentContainerright-boxlast-box"/>
                      <w:rFonts w:ascii="Trebuchet MS" w:eastAsia="Trebuchet MS" w:hAnsi="Trebuchet MS" w:cs="Trebuchet MS"/>
                      <w:color w:val="343B30"/>
                      <w:shd w:val="clear" w:color="auto" w:fill="auto"/>
                    </w:rPr>
                  </w:pPr>
                </w:p>
                <w:p w14:paraId="3E5FAF11" w14:textId="77777777" w:rsidR="00887968" w:rsidRDefault="00887968">
                  <w:pPr>
                    <w:pStyle w:val="p"/>
                    <w:spacing w:line="340" w:lineRule="atLeast"/>
                    <w:ind w:left="360" w:right="360"/>
                    <w:rPr>
                      <w:rStyle w:val="divdocumentparentContainerright-boxlast-box"/>
                      <w:rFonts w:ascii="Trebuchet MS" w:eastAsia="Trebuchet MS" w:hAnsi="Trebuchet MS" w:cs="Trebuchet MS"/>
                      <w:color w:val="343B30"/>
                      <w:shd w:val="clear" w:color="auto" w:fill="auto"/>
                    </w:rPr>
                  </w:pPr>
                </w:p>
                <w:p w14:paraId="77CBFDF5" w14:textId="77777777" w:rsidR="00887968" w:rsidRDefault="00887968">
                  <w:pPr>
                    <w:pStyle w:val="p"/>
                    <w:spacing w:line="340" w:lineRule="atLeast"/>
                    <w:ind w:left="360" w:right="360"/>
                    <w:rPr>
                      <w:rStyle w:val="divdocumentparentContainerright-boxlast-box"/>
                      <w:rFonts w:ascii="Trebuchet MS" w:eastAsia="Trebuchet MS" w:hAnsi="Trebuchet MS" w:cs="Trebuchet MS"/>
                      <w:color w:val="343B30"/>
                      <w:shd w:val="clear" w:color="auto" w:fill="auto"/>
                    </w:rPr>
                  </w:pPr>
                </w:p>
              </w:tc>
            </w:tr>
            <w:tr w:rsidR="00D56B25" w14:paraId="0FD59187" w14:textId="77777777">
              <w:trPr>
                <w:tblCellSpacing w:w="0" w:type="dxa"/>
              </w:trPr>
              <w:tc>
                <w:tcPr>
                  <w:tcW w:w="7980" w:type="dxa"/>
                  <w:shd w:val="clear" w:color="auto" w:fill="auto"/>
                  <w:tcMar>
                    <w:top w:w="600" w:type="dxa"/>
                    <w:left w:w="360" w:type="dxa"/>
                    <w:bottom w:w="0" w:type="dxa"/>
                    <w:right w:w="360" w:type="dxa"/>
                  </w:tcMar>
                </w:tcPr>
                <w:p w14:paraId="26366536" w14:textId="77777777" w:rsidR="00D56B25" w:rsidRDefault="00D56B25">
                  <w:pPr>
                    <w:pStyle w:val="divdocumentdivsectiontitle"/>
                    <w:spacing w:after="200" w:line="360" w:lineRule="atLeast"/>
                    <w:ind w:left="360" w:right="360"/>
                    <w:rPr>
                      <w:rStyle w:val="divdocumentparentContainerright-boxlast-box"/>
                      <w:rFonts w:ascii="Trebuchet MS" w:eastAsia="Trebuchet MS" w:hAnsi="Trebuchet MS" w:cs="Trebuchet MS"/>
                      <w:b/>
                      <w:bCs/>
                      <w:caps/>
                      <w:color w:val="343B30"/>
                      <w:sz w:val="26"/>
                      <w:szCs w:val="26"/>
                      <w:shd w:val="clear" w:color="auto" w:fill="auto"/>
                    </w:rPr>
                  </w:pPr>
                </w:p>
              </w:tc>
            </w:tr>
          </w:tbl>
          <w:p w14:paraId="47F651CC" w14:textId="77777777" w:rsidR="00887968" w:rsidRDefault="00887968"/>
        </w:tc>
      </w:tr>
    </w:tbl>
    <w:p w14:paraId="3702BD51" w14:textId="77777777" w:rsidR="00887968" w:rsidRDefault="001F602A">
      <w:pPr>
        <w:spacing w:line="20" w:lineRule="auto"/>
      </w:pPr>
      <w:r>
        <w:rPr>
          <w:color w:val="FFFFFF"/>
          <w:sz w:val="2"/>
        </w:rPr>
        <w:lastRenderedPageBreak/>
        <w:t>.</w:t>
      </w:r>
    </w:p>
    <w:sectPr w:rsidR="00887968">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embedRegular r:id="rId1" w:fontKey="{A2DBE97E-BC29-4250-BFB5-C30DEA5EE0B9}"/>
    <w:embedBold r:id="rId2" w:fontKey="{2FF46BE8-6958-4EA8-9250-45D649F93259}"/>
    <w:embedItalic r:id="rId3" w:fontKey="{A9FB33E1-674E-439E-A0AE-96B1B51E415A}"/>
    <w:embedBoldItalic r:id="rId4" w:fontKey="{12CA63C7-F5A4-40D0-AAB2-5C2B478EEE54}"/>
  </w:font>
  <w:font w:name="Segoe UI">
    <w:panose1 w:val="020B0502040204020203"/>
    <w:charset w:val="00"/>
    <w:family w:val="swiss"/>
    <w:pitch w:val="variable"/>
    <w:sig w:usb0="E4002EFF" w:usb1="C000E47F" w:usb2="00000009" w:usb3="00000000" w:csb0="000001FF" w:csb1="00000000"/>
    <w:embedRegular r:id="rId5" w:fontKey="{7A61560E-D878-425E-AC6B-2E1BB5FA7830}"/>
    <w:embedBold r:id="rId6" w:fontKey="{62082646-9836-4F27-B64E-85611CBB2BF2}"/>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11.5pt;height:11.5pt" o:bullet="t">
        <v:imagedata r:id="rId1" o:title="mso1E86"/>
      </v:shape>
    </w:pict>
  </w:numPicBullet>
  <w:abstractNum w:abstractNumId="0" w15:restartNumberingAfterBreak="0">
    <w:nsid w:val="00000001"/>
    <w:multiLevelType w:val="hybridMultilevel"/>
    <w:tmpl w:val="00000001"/>
    <w:lvl w:ilvl="0" w:tplc="038AFF58">
      <w:start w:val="1"/>
      <w:numFmt w:val="bullet"/>
      <w:lvlText w:val=""/>
      <w:lvlJc w:val="left"/>
      <w:pPr>
        <w:ind w:left="720" w:hanging="360"/>
      </w:pPr>
      <w:rPr>
        <w:rFonts w:ascii="Symbol" w:hAnsi="Symbol"/>
      </w:rPr>
    </w:lvl>
    <w:lvl w:ilvl="1" w:tplc="71C65932">
      <w:start w:val="1"/>
      <w:numFmt w:val="bullet"/>
      <w:lvlText w:val="o"/>
      <w:lvlJc w:val="left"/>
      <w:pPr>
        <w:tabs>
          <w:tab w:val="num" w:pos="1440"/>
        </w:tabs>
        <w:ind w:left="1440" w:hanging="360"/>
      </w:pPr>
      <w:rPr>
        <w:rFonts w:ascii="Courier New" w:hAnsi="Courier New"/>
      </w:rPr>
    </w:lvl>
    <w:lvl w:ilvl="2" w:tplc="6186ED94">
      <w:start w:val="1"/>
      <w:numFmt w:val="bullet"/>
      <w:lvlText w:val=""/>
      <w:lvlJc w:val="left"/>
      <w:pPr>
        <w:tabs>
          <w:tab w:val="num" w:pos="2160"/>
        </w:tabs>
        <w:ind w:left="2160" w:hanging="360"/>
      </w:pPr>
      <w:rPr>
        <w:rFonts w:ascii="Wingdings" w:hAnsi="Wingdings"/>
      </w:rPr>
    </w:lvl>
    <w:lvl w:ilvl="3" w:tplc="F9D029C2">
      <w:start w:val="1"/>
      <w:numFmt w:val="bullet"/>
      <w:lvlText w:val=""/>
      <w:lvlJc w:val="left"/>
      <w:pPr>
        <w:tabs>
          <w:tab w:val="num" w:pos="2880"/>
        </w:tabs>
        <w:ind w:left="2880" w:hanging="360"/>
      </w:pPr>
      <w:rPr>
        <w:rFonts w:ascii="Symbol" w:hAnsi="Symbol"/>
      </w:rPr>
    </w:lvl>
    <w:lvl w:ilvl="4" w:tplc="55F0361C">
      <w:start w:val="1"/>
      <w:numFmt w:val="bullet"/>
      <w:lvlText w:val="o"/>
      <w:lvlJc w:val="left"/>
      <w:pPr>
        <w:tabs>
          <w:tab w:val="num" w:pos="3600"/>
        </w:tabs>
        <w:ind w:left="3600" w:hanging="360"/>
      </w:pPr>
      <w:rPr>
        <w:rFonts w:ascii="Courier New" w:hAnsi="Courier New"/>
      </w:rPr>
    </w:lvl>
    <w:lvl w:ilvl="5" w:tplc="178EFB46">
      <w:start w:val="1"/>
      <w:numFmt w:val="bullet"/>
      <w:lvlText w:val=""/>
      <w:lvlJc w:val="left"/>
      <w:pPr>
        <w:tabs>
          <w:tab w:val="num" w:pos="4320"/>
        </w:tabs>
        <w:ind w:left="4320" w:hanging="360"/>
      </w:pPr>
      <w:rPr>
        <w:rFonts w:ascii="Wingdings" w:hAnsi="Wingdings"/>
      </w:rPr>
    </w:lvl>
    <w:lvl w:ilvl="6" w:tplc="63A661F2">
      <w:start w:val="1"/>
      <w:numFmt w:val="bullet"/>
      <w:lvlText w:val=""/>
      <w:lvlJc w:val="left"/>
      <w:pPr>
        <w:tabs>
          <w:tab w:val="num" w:pos="5040"/>
        </w:tabs>
        <w:ind w:left="5040" w:hanging="360"/>
      </w:pPr>
      <w:rPr>
        <w:rFonts w:ascii="Symbol" w:hAnsi="Symbol"/>
      </w:rPr>
    </w:lvl>
    <w:lvl w:ilvl="7" w:tplc="EBB2AFA6">
      <w:start w:val="1"/>
      <w:numFmt w:val="bullet"/>
      <w:lvlText w:val="o"/>
      <w:lvlJc w:val="left"/>
      <w:pPr>
        <w:tabs>
          <w:tab w:val="num" w:pos="5760"/>
        </w:tabs>
        <w:ind w:left="5760" w:hanging="360"/>
      </w:pPr>
      <w:rPr>
        <w:rFonts w:ascii="Courier New" w:hAnsi="Courier New"/>
      </w:rPr>
    </w:lvl>
    <w:lvl w:ilvl="8" w:tplc="133C5CB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8BF84762">
      <w:start w:val="1"/>
      <w:numFmt w:val="bullet"/>
      <w:lvlText w:val=""/>
      <w:lvlJc w:val="left"/>
      <w:pPr>
        <w:ind w:left="720" w:hanging="360"/>
      </w:pPr>
      <w:rPr>
        <w:rFonts w:ascii="Symbol" w:hAnsi="Symbol"/>
      </w:rPr>
    </w:lvl>
    <w:lvl w:ilvl="1" w:tplc="D5BC25B0">
      <w:start w:val="1"/>
      <w:numFmt w:val="bullet"/>
      <w:lvlText w:val="o"/>
      <w:lvlJc w:val="left"/>
      <w:pPr>
        <w:tabs>
          <w:tab w:val="num" w:pos="1440"/>
        </w:tabs>
        <w:ind w:left="1440" w:hanging="360"/>
      </w:pPr>
      <w:rPr>
        <w:rFonts w:ascii="Courier New" w:hAnsi="Courier New"/>
      </w:rPr>
    </w:lvl>
    <w:lvl w:ilvl="2" w:tplc="3B825E8C">
      <w:start w:val="1"/>
      <w:numFmt w:val="bullet"/>
      <w:lvlText w:val=""/>
      <w:lvlJc w:val="left"/>
      <w:pPr>
        <w:tabs>
          <w:tab w:val="num" w:pos="2160"/>
        </w:tabs>
        <w:ind w:left="2160" w:hanging="360"/>
      </w:pPr>
      <w:rPr>
        <w:rFonts w:ascii="Wingdings" w:hAnsi="Wingdings"/>
      </w:rPr>
    </w:lvl>
    <w:lvl w:ilvl="3" w:tplc="77D80314">
      <w:start w:val="1"/>
      <w:numFmt w:val="bullet"/>
      <w:lvlText w:val=""/>
      <w:lvlJc w:val="left"/>
      <w:pPr>
        <w:tabs>
          <w:tab w:val="num" w:pos="2880"/>
        </w:tabs>
        <w:ind w:left="2880" w:hanging="360"/>
      </w:pPr>
      <w:rPr>
        <w:rFonts w:ascii="Symbol" w:hAnsi="Symbol"/>
      </w:rPr>
    </w:lvl>
    <w:lvl w:ilvl="4" w:tplc="71F2B94A">
      <w:start w:val="1"/>
      <w:numFmt w:val="bullet"/>
      <w:lvlText w:val="o"/>
      <w:lvlJc w:val="left"/>
      <w:pPr>
        <w:tabs>
          <w:tab w:val="num" w:pos="3600"/>
        </w:tabs>
        <w:ind w:left="3600" w:hanging="360"/>
      </w:pPr>
      <w:rPr>
        <w:rFonts w:ascii="Courier New" w:hAnsi="Courier New"/>
      </w:rPr>
    </w:lvl>
    <w:lvl w:ilvl="5" w:tplc="CA6E7D64">
      <w:start w:val="1"/>
      <w:numFmt w:val="bullet"/>
      <w:lvlText w:val=""/>
      <w:lvlJc w:val="left"/>
      <w:pPr>
        <w:tabs>
          <w:tab w:val="num" w:pos="4320"/>
        </w:tabs>
        <w:ind w:left="4320" w:hanging="360"/>
      </w:pPr>
      <w:rPr>
        <w:rFonts w:ascii="Wingdings" w:hAnsi="Wingdings"/>
      </w:rPr>
    </w:lvl>
    <w:lvl w:ilvl="6" w:tplc="F88A8DF2">
      <w:start w:val="1"/>
      <w:numFmt w:val="bullet"/>
      <w:lvlText w:val=""/>
      <w:lvlJc w:val="left"/>
      <w:pPr>
        <w:tabs>
          <w:tab w:val="num" w:pos="5040"/>
        </w:tabs>
        <w:ind w:left="5040" w:hanging="360"/>
      </w:pPr>
      <w:rPr>
        <w:rFonts w:ascii="Symbol" w:hAnsi="Symbol"/>
      </w:rPr>
    </w:lvl>
    <w:lvl w:ilvl="7" w:tplc="F036FFF6">
      <w:start w:val="1"/>
      <w:numFmt w:val="bullet"/>
      <w:lvlText w:val="o"/>
      <w:lvlJc w:val="left"/>
      <w:pPr>
        <w:tabs>
          <w:tab w:val="num" w:pos="5760"/>
        </w:tabs>
        <w:ind w:left="5760" w:hanging="360"/>
      </w:pPr>
      <w:rPr>
        <w:rFonts w:ascii="Courier New" w:hAnsi="Courier New"/>
      </w:rPr>
    </w:lvl>
    <w:lvl w:ilvl="8" w:tplc="2698236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44F84C8C">
      <w:start w:val="1"/>
      <w:numFmt w:val="bullet"/>
      <w:lvlText w:val=""/>
      <w:lvlJc w:val="left"/>
      <w:pPr>
        <w:ind w:left="720" w:hanging="360"/>
      </w:pPr>
      <w:rPr>
        <w:rFonts w:ascii="Symbol" w:hAnsi="Symbol"/>
      </w:rPr>
    </w:lvl>
    <w:lvl w:ilvl="1" w:tplc="F420FC38">
      <w:start w:val="1"/>
      <w:numFmt w:val="bullet"/>
      <w:lvlText w:val="o"/>
      <w:lvlJc w:val="left"/>
      <w:pPr>
        <w:tabs>
          <w:tab w:val="num" w:pos="1440"/>
        </w:tabs>
        <w:ind w:left="1440" w:hanging="360"/>
      </w:pPr>
      <w:rPr>
        <w:rFonts w:ascii="Courier New" w:hAnsi="Courier New"/>
      </w:rPr>
    </w:lvl>
    <w:lvl w:ilvl="2" w:tplc="B67A1962">
      <w:start w:val="1"/>
      <w:numFmt w:val="bullet"/>
      <w:lvlText w:val=""/>
      <w:lvlJc w:val="left"/>
      <w:pPr>
        <w:tabs>
          <w:tab w:val="num" w:pos="2160"/>
        </w:tabs>
        <w:ind w:left="2160" w:hanging="360"/>
      </w:pPr>
      <w:rPr>
        <w:rFonts w:ascii="Wingdings" w:hAnsi="Wingdings"/>
      </w:rPr>
    </w:lvl>
    <w:lvl w:ilvl="3" w:tplc="28EA1DFC">
      <w:start w:val="1"/>
      <w:numFmt w:val="bullet"/>
      <w:lvlText w:val=""/>
      <w:lvlJc w:val="left"/>
      <w:pPr>
        <w:tabs>
          <w:tab w:val="num" w:pos="2880"/>
        </w:tabs>
        <w:ind w:left="2880" w:hanging="360"/>
      </w:pPr>
      <w:rPr>
        <w:rFonts w:ascii="Symbol" w:hAnsi="Symbol"/>
      </w:rPr>
    </w:lvl>
    <w:lvl w:ilvl="4" w:tplc="CB9EE19A">
      <w:start w:val="1"/>
      <w:numFmt w:val="bullet"/>
      <w:lvlText w:val="o"/>
      <w:lvlJc w:val="left"/>
      <w:pPr>
        <w:tabs>
          <w:tab w:val="num" w:pos="3600"/>
        </w:tabs>
        <w:ind w:left="3600" w:hanging="360"/>
      </w:pPr>
      <w:rPr>
        <w:rFonts w:ascii="Courier New" w:hAnsi="Courier New"/>
      </w:rPr>
    </w:lvl>
    <w:lvl w:ilvl="5" w:tplc="7BCE2D32">
      <w:start w:val="1"/>
      <w:numFmt w:val="bullet"/>
      <w:lvlText w:val=""/>
      <w:lvlJc w:val="left"/>
      <w:pPr>
        <w:tabs>
          <w:tab w:val="num" w:pos="4320"/>
        </w:tabs>
        <w:ind w:left="4320" w:hanging="360"/>
      </w:pPr>
      <w:rPr>
        <w:rFonts w:ascii="Wingdings" w:hAnsi="Wingdings"/>
      </w:rPr>
    </w:lvl>
    <w:lvl w:ilvl="6" w:tplc="632E7902">
      <w:start w:val="1"/>
      <w:numFmt w:val="bullet"/>
      <w:lvlText w:val=""/>
      <w:lvlJc w:val="left"/>
      <w:pPr>
        <w:tabs>
          <w:tab w:val="num" w:pos="5040"/>
        </w:tabs>
        <w:ind w:left="5040" w:hanging="360"/>
      </w:pPr>
      <w:rPr>
        <w:rFonts w:ascii="Symbol" w:hAnsi="Symbol"/>
      </w:rPr>
    </w:lvl>
    <w:lvl w:ilvl="7" w:tplc="CFBACC1C">
      <w:start w:val="1"/>
      <w:numFmt w:val="bullet"/>
      <w:lvlText w:val="o"/>
      <w:lvlJc w:val="left"/>
      <w:pPr>
        <w:tabs>
          <w:tab w:val="num" w:pos="5760"/>
        </w:tabs>
        <w:ind w:left="5760" w:hanging="360"/>
      </w:pPr>
      <w:rPr>
        <w:rFonts w:ascii="Courier New" w:hAnsi="Courier New"/>
      </w:rPr>
    </w:lvl>
    <w:lvl w:ilvl="8" w:tplc="C61248C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F15CF698">
      <w:start w:val="1"/>
      <w:numFmt w:val="bullet"/>
      <w:lvlText w:val=""/>
      <w:lvlJc w:val="left"/>
      <w:pPr>
        <w:ind w:left="720" w:hanging="360"/>
      </w:pPr>
      <w:rPr>
        <w:rFonts w:ascii="Symbol" w:hAnsi="Symbol"/>
      </w:rPr>
    </w:lvl>
    <w:lvl w:ilvl="1" w:tplc="AB9C266E">
      <w:start w:val="1"/>
      <w:numFmt w:val="bullet"/>
      <w:lvlText w:val="o"/>
      <w:lvlJc w:val="left"/>
      <w:pPr>
        <w:tabs>
          <w:tab w:val="num" w:pos="1440"/>
        </w:tabs>
        <w:ind w:left="1440" w:hanging="360"/>
      </w:pPr>
      <w:rPr>
        <w:rFonts w:ascii="Courier New" w:hAnsi="Courier New"/>
      </w:rPr>
    </w:lvl>
    <w:lvl w:ilvl="2" w:tplc="CEB0DE76">
      <w:start w:val="1"/>
      <w:numFmt w:val="bullet"/>
      <w:lvlText w:val=""/>
      <w:lvlJc w:val="left"/>
      <w:pPr>
        <w:tabs>
          <w:tab w:val="num" w:pos="2160"/>
        </w:tabs>
        <w:ind w:left="2160" w:hanging="360"/>
      </w:pPr>
      <w:rPr>
        <w:rFonts w:ascii="Wingdings" w:hAnsi="Wingdings"/>
      </w:rPr>
    </w:lvl>
    <w:lvl w:ilvl="3" w:tplc="10FC1048">
      <w:start w:val="1"/>
      <w:numFmt w:val="bullet"/>
      <w:lvlText w:val=""/>
      <w:lvlJc w:val="left"/>
      <w:pPr>
        <w:tabs>
          <w:tab w:val="num" w:pos="2880"/>
        </w:tabs>
        <w:ind w:left="2880" w:hanging="360"/>
      </w:pPr>
      <w:rPr>
        <w:rFonts w:ascii="Symbol" w:hAnsi="Symbol"/>
      </w:rPr>
    </w:lvl>
    <w:lvl w:ilvl="4" w:tplc="DDB2A580">
      <w:start w:val="1"/>
      <w:numFmt w:val="bullet"/>
      <w:lvlText w:val="o"/>
      <w:lvlJc w:val="left"/>
      <w:pPr>
        <w:tabs>
          <w:tab w:val="num" w:pos="3600"/>
        </w:tabs>
        <w:ind w:left="3600" w:hanging="360"/>
      </w:pPr>
      <w:rPr>
        <w:rFonts w:ascii="Courier New" w:hAnsi="Courier New"/>
      </w:rPr>
    </w:lvl>
    <w:lvl w:ilvl="5" w:tplc="9200B6A6">
      <w:start w:val="1"/>
      <w:numFmt w:val="bullet"/>
      <w:lvlText w:val=""/>
      <w:lvlJc w:val="left"/>
      <w:pPr>
        <w:tabs>
          <w:tab w:val="num" w:pos="4320"/>
        </w:tabs>
        <w:ind w:left="4320" w:hanging="360"/>
      </w:pPr>
      <w:rPr>
        <w:rFonts w:ascii="Wingdings" w:hAnsi="Wingdings"/>
      </w:rPr>
    </w:lvl>
    <w:lvl w:ilvl="6" w:tplc="A97CAAFA">
      <w:start w:val="1"/>
      <w:numFmt w:val="bullet"/>
      <w:lvlText w:val=""/>
      <w:lvlJc w:val="left"/>
      <w:pPr>
        <w:tabs>
          <w:tab w:val="num" w:pos="5040"/>
        </w:tabs>
        <w:ind w:left="5040" w:hanging="360"/>
      </w:pPr>
      <w:rPr>
        <w:rFonts w:ascii="Symbol" w:hAnsi="Symbol"/>
      </w:rPr>
    </w:lvl>
    <w:lvl w:ilvl="7" w:tplc="C212C3FC">
      <w:start w:val="1"/>
      <w:numFmt w:val="bullet"/>
      <w:lvlText w:val="o"/>
      <w:lvlJc w:val="left"/>
      <w:pPr>
        <w:tabs>
          <w:tab w:val="num" w:pos="5760"/>
        </w:tabs>
        <w:ind w:left="5760" w:hanging="360"/>
      </w:pPr>
      <w:rPr>
        <w:rFonts w:ascii="Courier New" w:hAnsi="Courier New"/>
      </w:rPr>
    </w:lvl>
    <w:lvl w:ilvl="8" w:tplc="3C6C641A">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B428DC9C">
      <w:start w:val="1"/>
      <w:numFmt w:val="bullet"/>
      <w:lvlText w:val=""/>
      <w:lvlJc w:val="left"/>
      <w:pPr>
        <w:ind w:left="720" w:hanging="360"/>
      </w:pPr>
      <w:rPr>
        <w:rFonts w:ascii="Symbol" w:hAnsi="Symbol"/>
      </w:rPr>
    </w:lvl>
    <w:lvl w:ilvl="1" w:tplc="CDD05A5A">
      <w:start w:val="1"/>
      <w:numFmt w:val="bullet"/>
      <w:lvlText w:val="o"/>
      <w:lvlJc w:val="left"/>
      <w:pPr>
        <w:tabs>
          <w:tab w:val="num" w:pos="1440"/>
        </w:tabs>
        <w:ind w:left="1440" w:hanging="360"/>
      </w:pPr>
      <w:rPr>
        <w:rFonts w:ascii="Courier New" w:hAnsi="Courier New"/>
      </w:rPr>
    </w:lvl>
    <w:lvl w:ilvl="2" w:tplc="C8F603BE">
      <w:start w:val="1"/>
      <w:numFmt w:val="bullet"/>
      <w:lvlText w:val=""/>
      <w:lvlJc w:val="left"/>
      <w:pPr>
        <w:tabs>
          <w:tab w:val="num" w:pos="2160"/>
        </w:tabs>
        <w:ind w:left="2160" w:hanging="360"/>
      </w:pPr>
      <w:rPr>
        <w:rFonts w:ascii="Wingdings" w:hAnsi="Wingdings"/>
      </w:rPr>
    </w:lvl>
    <w:lvl w:ilvl="3" w:tplc="09545812">
      <w:start w:val="1"/>
      <w:numFmt w:val="bullet"/>
      <w:lvlText w:val=""/>
      <w:lvlJc w:val="left"/>
      <w:pPr>
        <w:tabs>
          <w:tab w:val="num" w:pos="2880"/>
        </w:tabs>
        <w:ind w:left="2880" w:hanging="360"/>
      </w:pPr>
      <w:rPr>
        <w:rFonts w:ascii="Symbol" w:hAnsi="Symbol"/>
      </w:rPr>
    </w:lvl>
    <w:lvl w:ilvl="4" w:tplc="11D68D68">
      <w:start w:val="1"/>
      <w:numFmt w:val="bullet"/>
      <w:lvlText w:val="o"/>
      <w:lvlJc w:val="left"/>
      <w:pPr>
        <w:tabs>
          <w:tab w:val="num" w:pos="3600"/>
        </w:tabs>
        <w:ind w:left="3600" w:hanging="360"/>
      </w:pPr>
      <w:rPr>
        <w:rFonts w:ascii="Courier New" w:hAnsi="Courier New"/>
      </w:rPr>
    </w:lvl>
    <w:lvl w:ilvl="5" w:tplc="59EAD45A">
      <w:start w:val="1"/>
      <w:numFmt w:val="bullet"/>
      <w:lvlText w:val=""/>
      <w:lvlJc w:val="left"/>
      <w:pPr>
        <w:tabs>
          <w:tab w:val="num" w:pos="4320"/>
        </w:tabs>
        <w:ind w:left="4320" w:hanging="360"/>
      </w:pPr>
      <w:rPr>
        <w:rFonts w:ascii="Wingdings" w:hAnsi="Wingdings"/>
      </w:rPr>
    </w:lvl>
    <w:lvl w:ilvl="6" w:tplc="2DDA7CFC">
      <w:start w:val="1"/>
      <w:numFmt w:val="bullet"/>
      <w:lvlText w:val=""/>
      <w:lvlJc w:val="left"/>
      <w:pPr>
        <w:tabs>
          <w:tab w:val="num" w:pos="5040"/>
        </w:tabs>
        <w:ind w:left="5040" w:hanging="360"/>
      </w:pPr>
      <w:rPr>
        <w:rFonts w:ascii="Symbol" w:hAnsi="Symbol"/>
      </w:rPr>
    </w:lvl>
    <w:lvl w:ilvl="7" w:tplc="5F687EA6">
      <w:start w:val="1"/>
      <w:numFmt w:val="bullet"/>
      <w:lvlText w:val="o"/>
      <w:lvlJc w:val="left"/>
      <w:pPr>
        <w:tabs>
          <w:tab w:val="num" w:pos="5760"/>
        </w:tabs>
        <w:ind w:left="5760" w:hanging="360"/>
      </w:pPr>
      <w:rPr>
        <w:rFonts w:ascii="Courier New" w:hAnsi="Courier New"/>
      </w:rPr>
    </w:lvl>
    <w:lvl w:ilvl="8" w:tplc="1BF0151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D41012D0">
      <w:start w:val="1"/>
      <w:numFmt w:val="bullet"/>
      <w:lvlText w:val=""/>
      <w:lvlJc w:val="left"/>
      <w:pPr>
        <w:ind w:left="720" w:hanging="360"/>
      </w:pPr>
      <w:rPr>
        <w:rFonts w:ascii="Symbol" w:hAnsi="Symbol"/>
      </w:rPr>
    </w:lvl>
    <w:lvl w:ilvl="1" w:tplc="F740E952">
      <w:start w:val="1"/>
      <w:numFmt w:val="bullet"/>
      <w:lvlText w:val="o"/>
      <w:lvlJc w:val="left"/>
      <w:pPr>
        <w:tabs>
          <w:tab w:val="num" w:pos="1440"/>
        </w:tabs>
        <w:ind w:left="1440" w:hanging="360"/>
      </w:pPr>
      <w:rPr>
        <w:rFonts w:ascii="Courier New" w:hAnsi="Courier New"/>
      </w:rPr>
    </w:lvl>
    <w:lvl w:ilvl="2" w:tplc="73F02698">
      <w:start w:val="1"/>
      <w:numFmt w:val="bullet"/>
      <w:lvlText w:val=""/>
      <w:lvlJc w:val="left"/>
      <w:pPr>
        <w:tabs>
          <w:tab w:val="num" w:pos="2160"/>
        </w:tabs>
        <w:ind w:left="2160" w:hanging="360"/>
      </w:pPr>
      <w:rPr>
        <w:rFonts w:ascii="Wingdings" w:hAnsi="Wingdings"/>
      </w:rPr>
    </w:lvl>
    <w:lvl w:ilvl="3" w:tplc="0D5C00E6">
      <w:start w:val="1"/>
      <w:numFmt w:val="bullet"/>
      <w:lvlText w:val=""/>
      <w:lvlJc w:val="left"/>
      <w:pPr>
        <w:tabs>
          <w:tab w:val="num" w:pos="2880"/>
        </w:tabs>
        <w:ind w:left="2880" w:hanging="360"/>
      </w:pPr>
      <w:rPr>
        <w:rFonts w:ascii="Symbol" w:hAnsi="Symbol"/>
      </w:rPr>
    </w:lvl>
    <w:lvl w:ilvl="4" w:tplc="C278E712">
      <w:start w:val="1"/>
      <w:numFmt w:val="bullet"/>
      <w:lvlText w:val="o"/>
      <w:lvlJc w:val="left"/>
      <w:pPr>
        <w:tabs>
          <w:tab w:val="num" w:pos="3600"/>
        </w:tabs>
        <w:ind w:left="3600" w:hanging="360"/>
      </w:pPr>
      <w:rPr>
        <w:rFonts w:ascii="Courier New" w:hAnsi="Courier New"/>
      </w:rPr>
    </w:lvl>
    <w:lvl w:ilvl="5" w:tplc="2814CC3A">
      <w:start w:val="1"/>
      <w:numFmt w:val="bullet"/>
      <w:lvlText w:val=""/>
      <w:lvlJc w:val="left"/>
      <w:pPr>
        <w:tabs>
          <w:tab w:val="num" w:pos="4320"/>
        </w:tabs>
        <w:ind w:left="4320" w:hanging="360"/>
      </w:pPr>
      <w:rPr>
        <w:rFonts w:ascii="Wingdings" w:hAnsi="Wingdings"/>
      </w:rPr>
    </w:lvl>
    <w:lvl w:ilvl="6" w:tplc="60E0DA3E">
      <w:start w:val="1"/>
      <w:numFmt w:val="bullet"/>
      <w:lvlText w:val=""/>
      <w:lvlJc w:val="left"/>
      <w:pPr>
        <w:tabs>
          <w:tab w:val="num" w:pos="5040"/>
        </w:tabs>
        <w:ind w:left="5040" w:hanging="360"/>
      </w:pPr>
      <w:rPr>
        <w:rFonts w:ascii="Symbol" w:hAnsi="Symbol"/>
      </w:rPr>
    </w:lvl>
    <w:lvl w:ilvl="7" w:tplc="265013CA">
      <w:start w:val="1"/>
      <w:numFmt w:val="bullet"/>
      <w:lvlText w:val="o"/>
      <w:lvlJc w:val="left"/>
      <w:pPr>
        <w:tabs>
          <w:tab w:val="num" w:pos="5760"/>
        </w:tabs>
        <w:ind w:left="5760" w:hanging="360"/>
      </w:pPr>
      <w:rPr>
        <w:rFonts w:ascii="Courier New" w:hAnsi="Courier New"/>
      </w:rPr>
    </w:lvl>
    <w:lvl w:ilvl="8" w:tplc="B182762E">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C4B29CE2">
      <w:start w:val="1"/>
      <w:numFmt w:val="bullet"/>
      <w:lvlText w:val=""/>
      <w:lvlJc w:val="left"/>
      <w:pPr>
        <w:ind w:left="720" w:hanging="360"/>
      </w:pPr>
      <w:rPr>
        <w:rFonts w:ascii="Symbol" w:hAnsi="Symbol"/>
      </w:rPr>
    </w:lvl>
    <w:lvl w:ilvl="1" w:tplc="FD82261C">
      <w:start w:val="1"/>
      <w:numFmt w:val="bullet"/>
      <w:lvlText w:val="o"/>
      <w:lvlJc w:val="left"/>
      <w:pPr>
        <w:tabs>
          <w:tab w:val="num" w:pos="1440"/>
        </w:tabs>
        <w:ind w:left="1440" w:hanging="360"/>
      </w:pPr>
      <w:rPr>
        <w:rFonts w:ascii="Courier New" w:hAnsi="Courier New"/>
      </w:rPr>
    </w:lvl>
    <w:lvl w:ilvl="2" w:tplc="7FC64E06">
      <w:start w:val="1"/>
      <w:numFmt w:val="bullet"/>
      <w:lvlText w:val=""/>
      <w:lvlJc w:val="left"/>
      <w:pPr>
        <w:tabs>
          <w:tab w:val="num" w:pos="2160"/>
        </w:tabs>
        <w:ind w:left="2160" w:hanging="360"/>
      </w:pPr>
      <w:rPr>
        <w:rFonts w:ascii="Wingdings" w:hAnsi="Wingdings"/>
      </w:rPr>
    </w:lvl>
    <w:lvl w:ilvl="3" w:tplc="B02E4DA4">
      <w:start w:val="1"/>
      <w:numFmt w:val="bullet"/>
      <w:lvlText w:val=""/>
      <w:lvlJc w:val="left"/>
      <w:pPr>
        <w:tabs>
          <w:tab w:val="num" w:pos="2880"/>
        </w:tabs>
        <w:ind w:left="2880" w:hanging="360"/>
      </w:pPr>
      <w:rPr>
        <w:rFonts w:ascii="Symbol" w:hAnsi="Symbol"/>
      </w:rPr>
    </w:lvl>
    <w:lvl w:ilvl="4" w:tplc="FFF03F34">
      <w:start w:val="1"/>
      <w:numFmt w:val="bullet"/>
      <w:lvlText w:val="o"/>
      <w:lvlJc w:val="left"/>
      <w:pPr>
        <w:tabs>
          <w:tab w:val="num" w:pos="3600"/>
        </w:tabs>
        <w:ind w:left="3600" w:hanging="360"/>
      </w:pPr>
      <w:rPr>
        <w:rFonts w:ascii="Courier New" w:hAnsi="Courier New"/>
      </w:rPr>
    </w:lvl>
    <w:lvl w:ilvl="5" w:tplc="377E5844">
      <w:start w:val="1"/>
      <w:numFmt w:val="bullet"/>
      <w:lvlText w:val=""/>
      <w:lvlJc w:val="left"/>
      <w:pPr>
        <w:tabs>
          <w:tab w:val="num" w:pos="4320"/>
        </w:tabs>
        <w:ind w:left="4320" w:hanging="360"/>
      </w:pPr>
      <w:rPr>
        <w:rFonts w:ascii="Wingdings" w:hAnsi="Wingdings"/>
      </w:rPr>
    </w:lvl>
    <w:lvl w:ilvl="6" w:tplc="8DE62AC8">
      <w:start w:val="1"/>
      <w:numFmt w:val="bullet"/>
      <w:lvlText w:val=""/>
      <w:lvlJc w:val="left"/>
      <w:pPr>
        <w:tabs>
          <w:tab w:val="num" w:pos="5040"/>
        </w:tabs>
        <w:ind w:left="5040" w:hanging="360"/>
      </w:pPr>
      <w:rPr>
        <w:rFonts w:ascii="Symbol" w:hAnsi="Symbol"/>
      </w:rPr>
    </w:lvl>
    <w:lvl w:ilvl="7" w:tplc="9974981E">
      <w:start w:val="1"/>
      <w:numFmt w:val="bullet"/>
      <w:lvlText w:val="o"/>
      <w:lvlJc w:val="left"/>
      <w:pPr>
        <w:tabs>
          <w:tab w:val="num" w:pos="5760"/>
        </w:tabs>
        <w:ind w:left="5760" w:hanging="360"/>
      </w:pPr>
      <w:rPr>
        <w:rFonts w:ascii="Courier New" w:hAnsi="Courier New"/>
      </w:rPr>
    </w:lvl>
    <w:lvl w:ilvl="8" w:tplc="39A49D3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50124556">
      <w:start w:val="1"/>
      <w:numFmt w:val="bullet"/>
      <w:lvlText w:val=""/>
      <w:lvlJc w:val="left"/>
      <w:pPr>
        <w:ind w:left="720" w:hanging="360"/>
      </w:pPr>
      <w:rPr>
        <w:rFonts w:ascii="Symbol" w:hAnsi="Symbol"/>
      </w:rPr>
    </w:lvl>
    <w:lvl w:ilvl="1" w:tplc="54720E66">
      <w:start w:val="1"/>
      <w:numFmt w:val="bullet"/>
      <w:lvlText w:val="o"/>
      <w:lvlJc w:val="left"/>
      <w:pPr>
        <w:tabs>
          <w:tab w:val="num" w:pos="1440"/>
        </w:tabs>
        <w:ind w:left="1440" w:hanging="360"/>
      </w:pPr>
      <w:rPr>
        <w:rFonts w:ascii="Courier New" w:hAnsi="Courier New"/>
      </w:rPr>
    </w:lvl>
    <w:lvl w:ilvl="2" w:tplc="C9AAF98A">
      <w:start w:val="1"/>
      <w:numFmt w:val="bullet"/>
      <w:lvlText w:val=""/>
      <w:lvlJc w:val="left"/>
      <w:pPr>
        <w:tabs>
          <w:tab w:val="num" w:pos="2160"/>
        </w:tabs>
        <w:ind w:left="2160" w:hanging="360"/>
      </w:pPr>
      <w:rPr>
        <w:rFonts w:ascii="Wingdings" w:hAnsi="Wingdings"/>
      </w:rPr>
    </w:lvl>
    <w:lvl w:ilvl="3" w:tplc="BB4CD034">
      <w:start w:val="1"/>
      <w:numFmt w:val="bullet"/>
      <w:lvlText w:val=""/>
      <w:lvlJc w:val="left"/>
      <w:pPr>
        <w:tabs>
          <w:tab w:val="num" w:pos="2880"/>
        </w:tabs>
        <w:ind w:left="2880" w:hanging="360"/>
      </w:pPr>
      <w:rPr>
        <w:rFonts w:ascii="Symbol" w:hAnsi="Symbol"/>
      </w:rPr>
    </w:lvl>
    <w:lvl w:ilvl="4" w:tplc="125CB90C">
      <w:start w:val="1"/>
      <w:numFmt w:val="bullet"/>
      <w:lvlText w:val="o"/>
      <w:lvlJc w:val="left"/>
      <w:pPr>
        <w:tabs>
          <w:tab w:val="num" w:pos="3600"/>
        </w:tabs>
        <w:ind w:left="3600" w:hanging="360"/>
      </w:pPr>
      <w:rPr>
        <w:rFonts w:ascii="Courier New" w:hAnsi="Courier New"/>
      </w:rPr>
    </w:lvl>
    <w:lvl w:ilvl="5" w:tplc="7D7205C2">
      <w:start w:val="1"/>
      <w:numFmt w:val="bullet"/>
      <w:lvlText w:val=""/>
      <w:lvlJc w:val="left"/>
      <w:pPr>
        <w:tabs>
          <w:tab w:val="num" w:pos="4320"/>
        </w:tabs>
        <w:ind w:left="4320" w:hanging="360"/>
      </w:pPr>
      <w:rPr>
        <w:rFonts w:ascii="Wingdings" w:hAnsi="Wingdings"/>
      </w:rPr>
    </w:lvl>
    <w:lvl w:ilvl="6" w:tplc="287A3878">
      <w:start w:val="1"/>
      <w:numFmt w:val="bullet"/>
      <w:lvlText w:val=""/>
      <w:lvlJc w:val="left"/>
      <w:pPr>
        <w:tabs>
          <w:tab w:val="num" w:pos="5040"/>
        </w:tabs>
        <w:ind w:left="5040" w:hanging="360"/>
      </w:pPr>
      <w:rPr>
        <w:rFonts w:ascii="Symbol" w:hAnsi="Symbol"/>
      </w:rPr>
    </w:lvl>
    <w:lvl w:ilvl="7" w:tplc="BAB43E18">
      <w:start w:val="1"/>
      <w:numFmt w:val="bullet"/>
      <w:lvlText w:val="o"/>
      <w:lvlJc w:val="left"/>
      <w:pPr>
        <w:tabs>
          <w:tab w:val="num" w:pos="5760"/>
        </w:tabs>
        <w:ind w:left="5760" w:hanging="360"/>
      </w:pPr>
      <w:rPr>
        <w:rFonts w:ascii="Courier New" w:hAnsi="Courier New"/>
      </w:rPr>
    </w:lvl>
    <w:lvl w:ilvl="8" w:tplc="86028F56">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06C40106">
      <w:start w:val="1"/>
      <w:numFmt w:val="bullet"/>
      <w:lvlText w:val=""/>
      <w:lvlJc w:val="left"/>
      <w:pPr>
        <w:ind w:left="720" w:hanging="360"/>
      </w:pPr>
      <w:rPr>
        <w:rFonts w:ascii="Symbol" w:hAnsi="Symbol"/>
      </w:rPr>
    </w:lvl>
    <w:lvl w:ilvl="1" w:tplc="82E87A10">
      <w:start w:val="1"/>
      <w:numFmt w:val="bullet"/>
      <w:lvlText w:val="o"/>
      <w:lvlJc w:val="left"/>
      <w:pPr>
        <w:tabs>
          <w:tab w:val="num" w:pos="1440"/>
        </w:tabs>
        <w:ind w:left="1440" w:hanging="360"/>
      </w:pPr>
      <w:rPr>
        <w:rFonts w:ascii="Courier New" w:hAnsi="Courier New"/>
      </w:rPr>
    </w:lvl>
    <w:lvl w:ilvl="2" w:tplc="1D68A65A">
      <w:start w:val="1"/>
      <w:numFmt w:val="bullet"/>
      <w:lvlText w:val=""/>
      <w:lvlJc w:val="left"/>
      <w:pPr>
        <w:tabs>
          <w:tab w:val="num" w:pos="2160"/>
        </w:tabs>
        <w:ind w:left="2160" w:hanging="360"/>
      </w:pPr>
      <w:rPr>
        <w:rFonts w:ascii="Wingdings" w:hAnsi="Wingdings"/>
      </w:rPr>
    </w:lvl>
    <w:lvl w:ilvl="3" w:tplc="539E4974">
      <w:start w:val="1"/>
      <w:numFmt w:val="bullet"/>
      <w:lvlText w:val=""/>
      <w:lvlJc w:val="left"/>
      <w:pPr>
        <w:tabs>
          <w:tab w:val="num" w:pos="2880"/>
        </w:tabs>
        <w:ind w:left="2880" w:hanging="360"/>
      </w:pPr>
      <w:rPr>
        <w:rFonts w:ascii="Symbol" w:hAnsi="Symbol"/>
      </w:rPr>
    </w:lvl>
    <w:lvl w:ilvl="4" w:tplc="33E65D8A">
      <w:start w:val="1"/>
      <w:numFmt w:val="bullet"/>
      <w:lvlText w:val="o"/>
      <w:lvlJc w:val="left"/>
      <w:pPr>
        <w:tabs>
          <w:tab w:val="num" w:pos="3600"/>
        </w:tabs>
        <w:ind w:left="3600" w:hanging="360"/>
      </w:pPr>
      <w:rPr>
        <w:rFonts w:ascii="Courier New" w:hAnsi="Courier New"/>
      </w:rPr>
    </w:lvl>
    <w:lvl w:ilvl="5" w:tplc="CE5AD44E">
      <w:start w:val="1"/>
      <w:numFmt w:val="bullet"/>
      <w:lvlText w:val=""/>
      <w:lvlJc w:val="left"/>
      <w:pPr>
        <w:tabs>
          <w:tab w:val="num" w:pos="4320"/>
        </w:tabs>
        <w:ind w:left="4320" w:hanging="360"/>
      </w:pPr>
      <w:rPr>
        <w:rFonts w:ascii="Wingdings" w:hAnsi="Wingdings"/>
      </w:rPr>
    </w:lvl>
    <w:lvl w:ilvl="6" w:tplc="4DCAA50E">
      <w:start w:val="1"/>
      <w:numFmt w:val="bullet"/>
      <w:lvlText w:val=""/>
      <w:lvlJc w:val="left"/>
      <w:pPr>
        <w:tabs>
          <w:tab w:val="num" w:pos="5040"/>
        </w:tabs>
        <w:ind w:left="5040" w:hanging="360"/>
      </w:pPr>
      <w:rPr>
        <w:rFonts w:ascii="Symbol" w:hAnsi="Symbol"/>
      </w:rPr>
    </w:lvl>
    <w:lvl w:ilvl="7" w:tplc="7308662E">
      <w:start w:val="1"/>
      <w:numFmt w:val="bullet"/>
      <w:lvlText w:val="o"/>
      <w:lvlJc w:val="left"/>
      <w:pPr>
        <w:tabs>
          <w:tab w:val="num" w:pos="5760"/>
        </w:tabs>
        <w:ind w:left="5760" w:hanging="360"/>
      </w:pPr>
      <w:rPr>
        <w:rFonts w:ascii="Courier New" w:hAnsi="Courier New"/>
      </w:rPr>
    </w:lvl>
    <w:lvl w:ilvl="8" w:tplc="74E29FC4">
      <w:start w:val="1"/>
      <w:numFmt w:val="bullet"/>
      <w:lvlText w:val=""/>
      <w:lvlJc w:val="left"/>
      <w:pPr>
        <w:tabs>
          <w:tab w:val="num" w:pos="6480"/>
        </w:tabs>
        <w:ind w:left="6480" w:hanging="360"/>
      </w:pPr>
      <w:rPr>
        <w:rFonts w:ascii="Wingdings" w:hAnsi="Wingdings"/>
      </w:rPr>
    </w:lvl>
  </w:abstractNum>
  <w:abstractNum w:abstractNumId="9" w15:restartNumberingAfterBreak="0">
    <w:nsid w:val="03227058"/>
    <w:multiLevelType w:val="hybridMultilevel"/>
    <w:tmpl w:val="66A42D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0E092907"/>
    <w:multiLevelType w:val="hybridMultilevel"/>
    <w:tmpl w:val="71BA535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12CE2BF0"/>
    <w:multiLevelType w:val="hybridMultilevel"/>
    <w:tmpl w:val="F774A420"/>
    <w:lvl w:ilvl="0" w:tplc="10090007">
      <w:start w:val="1"/>
      <w:numFmt w:val="bullet"/>
      <w:lvlText w:val=""/>
      <w:lvlPicBulletId w:val="0"/>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22B36AF4"/>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E31123"/>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25178A9"/>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84C077E"/>
    <w:multiLevelType w:val="hybridMultilevel"/>
    <w:tmpl w:val="33EE84A6"/>
    <w:lvl w:ilvl="0" w:tplc="1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FAB3DF5"/>
    <w:multiLevelType w:val="multilevel"/>
    <w:tmpl w:val="504856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006FED"/>
    <w:multiLevelType w:val="multilevel"/>
    <w:tmpl w:val="44FE59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ED516B"/>
    <w:multiLevelType w:val="hybridMultilevel"/>
    <w:tmpl w:val="71E61E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79B6AB5"/>
    <w:multiLevelType w:val="hybridMultilevel"/>
    <w:tmpl w:val="CBB0AB6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6AD06B52"/>
    <w:multiLevelType w:val="hybridMultilevel"/>
    <w:tmpl w:val="D848F3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E1578D4"/>
    <w:multiLevelType w:val="multilevel"/>
    <w:tmpl w:val="487056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201535"/>
    <w:multiLevelType w:val="hybridMultilevel"/>
    <w:tmpl w:val="AE20AB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4A2CC5"/>
    <w:multiLevelType w:val="multilevel"/>
    <w:tmpl w:val="6D2EE34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69636D"/>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6A603B6"/>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B2A4219"/>
    <w:multiLevelType w:val="hybridMultilevel"/>
    <w:tmpl w:val="E774D426"/>
    <w:lvl w:ilvl="0" w:tplc="10090007">
      <w:start w:val="1"/>
      <w:numFmt w:val="bullet"/>
      <w:lvlText w:val=""/>
      <w:lvlPicBulletId w:val="0"/>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7C7B5128"/>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EBD6E7F"/>
    <w:multiLevelType w:val="hybridMultilevel"/>
    <w:tmpl w:val="24D8FDEC"/>
    <w:lvl w:ilvl="0" w:tplc="10090007">
      <w:start w:val="1"/>
      <w:numFmt w:val="bullet"/>
      <w:lvlText w:val=""/>
      <w:lvlPicBulletId w:val="0"/>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F204E7B"/>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74750553">
    <w:abstractNumId w:val="0"/>
  </w:num>
  <w:num w:numId="2" w16cid:durableId="2051371801">
    <w:abstractNumId w:val="1"/>
  </w:num>
  <w:num w:numId="3" w16cid:durableId="1838574539">
    <w:abstractNumId w:val="2"/>
  </w:num>
  <w:num w:numId="4" w16cid:durableId="936209257">
    <w:abstractNumId w:val="3"/>
  </w:num>
  <w:num w:numId="5" w16cid:durableId="780686261">
    <w:abstractNumId w:val="4"/>
  </w:num>
  <w:num w:numId="6" w16cid:durableId="2080637404">
    <w:abstractNumId w:val="5"/>
  </w:num>
  <w:num w:numId="7" w16cid:durableId="80369531">
    <w:abstractNumId w:val="6"/>
  </w:num>
  <w:num w:numId="8" w16cid:durableId="1429883106">
    <w:abstractNumId w:val="7"/>
  </w:num>
  <w:num w:numId="9" w16cid:durableId="1524514193">
    <w:abstractNumId w:val="8"/>
  </w:num>
  <w:num w:numId="10" w16cid:durableId="792600668">
    <w:abstractNumId w:val="9"/>
  </w:num>
  <w:num w:numId="11" w16cid:durableId="1732997007">
    <w:abstractNumId w:val="15"/>
  </w:num>
  <w:num w:numId="12" w16cid:durableId="953632336">
    <w:abstractNumId w:val="28"/>
  </w:num>
  <w:num w:numId="13" w16cid:durableId="596523730">
    <w:abstractNumId w:val="20"/>
  </w:num>
  <w:num w:numId="14" w16cid:durableId="526715888">
    <w:abstractNumId w:val="14"/>
  </w:num>
  <w:num w:numId="15" w16cid:durableId="1851067821">
    <w:abstractNumId w:val="19"/>
  </w:num>
  <w:num w:numId="16" w16cid:durableId="26223444">
    <w:abstractNumId w:val="10"/>
  </w:num>
  <w:num w:numId="17" w16cid:durableId="1491021989">
    <w:abstractNumId w:val="22"/>
  </w:num>
  <w:num w:numId="18" w16cid:durableId="1734700236">
    <w:abstractNumId w:val="13"/>
  </w:num>
  <w:num w:numId="19" w16cid:durableId="435905135">
    <w:abstractNumId w:val="25"/>
  </w:num>
  <w:num w:numId="20" w16cid:durableId="1479617107">
    <w:abstractNumId w:val="29"/>
  </w:num>
  <w:num w:numId="21" w16cid:durableId="1206020193">
    <w:abstractNumId w:val="12"/>
  </w:num>
  <w:num w:numId="22" w16cid:durableId="1299528697">
    <w:abstractNumId w:val="24"/>
  </w:num>
  <w:num w:numId="23" w16cid:durableId="352076293">
    <w:abstractNumId w:val="27"/>
  </w:num>
  <w:num w:numId="24" w16cid:durableId="2061398751">
    <w:abstractNumId w:val="11"/>
  </w:num>
  <w:num w:numId="25" w16cid:durableId="736171212">
    <w:abstractNumId w:val="26"/>
  </w:num>
  <w:num w:numId="26" w16cid:durableId="1815102450">
    <w:abstractNumId w:val="18"/>
  </w:num>
  <w:num w:numId="27" w16cid:durableId="1541281664">
    <w:abstractNumId w:val="17"/>
  </w:num>
  <w:num w:numId="28" w16cid:durableId="1228807956">
    <w:abstractNumId w:val="23"/>
  </w:num>
  <w:num w:numId="29" w16cid:durableId="845632693">
    <w:abstractNumId w:val="16"/>
  </w:num>
  <w:num w:numId="30" w16cid:durableId="115927606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87968"/>
    <w:rsid w:val="00014685"/>
    <w:rsid w:val="00105516"/>
    <w:rsid w:val="00133DE0"/>
    <w:rsid w:val="001835F1"/>
    <w:rsid w:val="001A3FC3"/>
    <w:rsid w:val="001F602A"/>
    <w:rsid w:val="002564AF"/>
    <w:rsid w:val="0028053A"/>
    <w:rsid w:val="002848B6"/>
    <w:rsid w:val="002E5E7E"/>
    <w:rsid w:val="002F4558"/>
    <w:rsid w:val="0034020E"/>
    <w:rsid w:val="00372F62"/>
    <w:rsid w:val="00452F5A"/>
    <w:rsid w:val="004B3373"/>
    <w:rsid w:val="005A5B6F"/>
    <w:rsid w:val="005E22C6"/>
    <w:rsid w:val="00602934"/>
    <w:rsid w:val="00607FB6"/>
    <w:rsid w:val="006905F3"/>
    <w:rsid w:val="00751956"/>
    <w:rsid w:val="007667CA"/>
    <w:rsid w:val="007A3C78"/>
    <w:rsid w:val="007C3B54"/>
    <w:rsid w:val="007E6CC0"/>
    <w:rsid w:val="007F7481"/>
    <w:rsid w:val="008270E1"/>
    <w:rsid w:val="00831667"/>
    <w:rsid w:val="00864D04"/>
    <w:rsid w:val="00877FD4"/>
    <w:rsid w:val="00887968"/>
    <w:rsid w:val="008E4068"/>
    <w:rsid w:val="00927724"/>
    <w:rsid w:val="009D6E94"/>
    <w:rsid w:val="00A62D34"/>
    <w:rsid w:val="00AA450B"/>
    <w:rsid w:val="00AE6E7B"/>
    <w:rsid w:val="00B03C73"/>
    <w:rsid w:val="00B568F9"/>
    <w:rsid w:val="00BB5D89"/>
    <w:rsid w:val="00BD63AF"/>
    <w:rsid w:val="00C045FE"/>
    <w:rsid w:val="00CA79BB"/>
    <w:rsid w:val="00D17299"/>
    <w:rsid w:val="00D23168"/>
    <w:rsid w:val="00D56B25"/>
    <w:rsid w:val="00D967CD"/>
    <w:rsid w:val="00E50C5F"/>
    <w:rsid w:val="00EB02BD"/>
    <w:rsid w:val="00EB05FE"/>
    <w:rsid w:val="00ED5F1E"/>
    <w:rsid w:val="00F278D9"/>
    <w:rsid w:val="00F54811"/>
    <w:rsid w:val="00F81319"/>
    <w:rsid w:val="00FA45D7"/>
    <w:rsid w:val="00FD7291"/>
    <w:rsid w:val="00FE45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374CE"/>
  <w15:docId w15:val="{3D5E2984-68D3-4E15-B588-5B29339CC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character" w:customStyle="1" w:styleId="divdocumentdivdocumentleftcell">
    <w:name w:val="div_document_div_documentleftcell"/>
    <w:basedOn w:val="DefaultParagraphFont"/>
  </w:style>
  <w:style w:type="character" w:customStyle="1" w:styleId="divdocumentleft-box">
    <w:name w:val="div_document_left-box"/>
    <w:basedOn w:val="DefaultParagraphFont"/>
  </w:style>
  <w:style w:type="paragraph" w:customStyle="1" w:styleId="divdocumentleft-boxsectionnth-child1">
    <w:name w:val="div_document_left-box &gt; section_nth-child(1)"/>
    <w:basedOn w:val="Normal"/>
  </w:style>
  <w:style w:type="paragraph" w:customStyle="1" w:styleId="divdocumentdivfirstparagraph">
    <w:name w:val="div_document_div_firstparagraph"/>
    <w:basedOn w:val="Normal"/>
  </w:style>
  <w:style w:type="paragraph" w:customStyle="1" w:styleId="divdocumentname">
    <w:name w:val="div_document_name"/>
    <w:basedOn w:val="Normal"/>
    <w:pPr>
      <w:spacing w:line="620" w:lineRule="atLeast"/>
    </w:pPr>
    <w:rPr>
      <w:b/>
      <w:bCs/>
      <w:caps/>
      <w:spacing w:val="10"/>
      <w:sz w:val="60"/>
      <w:szCs w:val="60"/>
    </w:rPr>
  </w:style>
  <w:style w:type="paragraph" w:customStyle="1" w:styleId="div">
    <w:name w:val="div"/>
    <w:basedOn w:val="Normal"/>
  </w:style>
  <w:style w:type="character" w:customStyle="1" w:styleId="divCharacter">
    <w:name w:val="div Character"/>
    <w:basedOn w:val="DefaultParagraphFont"/>
    <w:rPr>
      <w:sz w:val="24"/>
      <w:szCs w:val="24"/>
      <w:bdr w:val="none" w:sz="0" w:space="0" w:color="auto"/>
      <w:vertAlign w:val="baseline"/>
    </w:rPr>
  </w:style>
  <w:style w:type="paragraph" w:customStyle="1" w:styleId="divdocumentdivtopsectionsection">
    <w:name w:val="div_document_div_topsection_section"/>
    <w:basedOn w:val="Normal"/>
  </w:style>
  <w:style w:type="paragraph" w:customStyle="1" w:styleId="divaddress">
    <w:name w:val="div_address"/>
    <w:basedOn w:val="div"/>
  </w:style>
  <w:style w:type="character" w:customStyle="1" w:styleId="adrsfirstcell">
    <w:name w:val="adrsfirstcell"/>
    <w:basedOn w:val="DefaultParagraphFont"/>
  </w:style>
  <w:style w:type="character" w:customStyle="1" w:styleId="adrssecondcell">
    <w:name w:val="adrssecondcell"/>
    <w:basedOn w:val="DefaultParagraphFont"/>
  </w:style>
  <w:style w:type="paragraph" w:customStyle="1" w:styleId="adrssecondcelldiv">
    <w:name w:val="adrssecondcell_div"/>
    <w:basedOn w:val="Normal"/>
    <w:pPr>
      <w:pBdr>
        <w:bottom w:val="none" w:sz="0" w:space="1" w:color="auto"/>
      </w:pBdr>
    </w:pPr>
  </w:style>
  <w:style w:type="character" w:customStyle="1" w:styleId="span">
    <w:name w:val="span"/>
    <w:basedOn w:val="DefaultParagraphFont"/>
    <w:rPr>
      <w:sz w:val="24"/>
      <w:szCs w:val="24"/>
      <w:bdr w:val="none" w:sz="0" w:space="0" w:color="auto"/>
      <w:vertAlign w:val="baseline"/>
    </w:rPr>
  </w:style>
  <w:style w:type="table" w:customStyle="1" w:styleId="addresstable">
    <w:name w:val="addresstable"/>
    <w:basedOn w:val="TableNormal"/>
    <w:tblPr/>
  </w:style>
  <w:style w:type="paragraph" w:customStyle="1" w:styleId="divdocumentleft-boxParagraph">
    <w:name w:val="div_document_left-box Paragraph"/>
    <w:basedOn w:val="Normal"/>
  </w:style>
  <w:style w:type="paragraph" w:customStyle="1" w:styleId="divdocumenttopsectionrowParentContainernth-last-child1sectionnth-child1heading">
    <w:name w:val="div_document_topsection_rowParentContainer_nth-last-child(1)_section_nth-child(1)_heading"/>
    <w:basedOn w:val="Normal"/>
  </w:style>
  <w:style w:type="paragraph" w:customStyle="1" w:styleId="divdocumentdivsectiontitle">
    <w:name w:val="div_document_div_sectiontitle"/>
    <w:basedOn w:val="Normal"/>
    <w:rPr>
      <w:spacing w:val="20"/>
    </w:rPr>
  </w:style>
  <w:style w:type="paragraph" w:customStyle="1" w:styleId="documentleft-boxskill">
    <w:name w:val="document_left-box_skill"/>
    <w:basedOn w:val="Normal"/>
  </w:style>
  <w:style w:type="character" w:customStyle="1" w:styleId="documentleft-boxskillpaddedline">
    <w:name w:val="document_left-box_skill_paddedline"/>
    <w:basedOn w:val="DefaultParagraphFont"/>
  </w:style>
  <w:style w:type="paragraph" w:customStyle="1" w:styleId="divdocumentulli">
    <w:name w:val="div_document_ul_li"/>
    <w:basedOn w:val="Normal"/>
    <w:pPr>
      <w:pBdr>
        <w:left w:val="none" w:sz="0" w:space="2" w:color="auto"/>
      </w:pBdr>
    </w:pPr>
  </w:style>
  <w:style w:type="character" w:customStyle="1" w:styleId="documentleft-boxskillmiddlecell">
    <w:name w:val="document_left-box_skill_middlecell"/>
    <w:basedOn w:val="DefaultParagraphFont"/>
    <w:rPr>
      <w:vanish/>
    </w:rPr>
  </w:style>
  <w:style w:type="paragraph" w:customStyle="1" w:styleId="divdocumentsectionheading">
    <w:name w:val="div_document_section_heading"/>
    <w:basedOn w:val="Normal"/>
  </w:style>
  <w:style w:type="character" w:customStyle="1" w:styleId="divdocumentsinglecolumnpaddedline">
    <w:name w:val="div_document_singlecolumn_paddedline"/>
    <w:basedOn w:val="DefaultParagraphFont"/>
  </w:style>
  <w:style w:type="character" w:customStyle="1" w:styleId="documenttxtBold">
    <w:name w:val="document_txtBold"/>
    <w:basedOn w:val="DefaultParagraphFont"/>
    <w:rPr>
      <w:b/>
      <w:bCs/>
    </w:rPr>
  </w:style>
  <w:style w:type="paragraph" w:customStyle="1" w:styleId="divdocumentsinglecolumnpaddedlineParagraph">
    <w:name w:val="div_document_singlecolumn_paddedline Paragraph"/>
    <w:basedOn w:val="Normal"/>
  </w:style>
  <w:style w:type="character" w:customStyle="1" w:styleId="divdocumentseptr">
    <w:name w:val="div_document_septr"/>
    <w:basedOn w:val="DefaultParagraphFont"/>
    <w:rPr>
      <w:sz w:val="18"/>
      <w:szCs w:val="18"/>
    </w:rPr>
  </w:style>
  <w:style w:type="character" w:customStyle="1" w:styleId="documentbeforecolonspace">
    <w:name w:val="document_beforecolonspace"/>
    <w:basedOn w:val="DefaultParagraphFont"/>
    <w:rPr>
      <w:vanish/>
    </w:rPr>
  </w:style>
  <w:style w:type="paragraph" w:customStyle="1" w:styleId="divdocumentdivparagraph">
    <w:name w:val="div_document_div_paragraph"/>
    <w:basedOn w:val="Normal"/>
  </w:style>
  <w:style w:type="table" w:customStyle="1" w:styleId="divdocumentleft-table">
    <w:name w:val="div_document_left-table"/>
    <w:basedOn w:val="TableNormal"/>
    <w:tblPr/>
  </w:style>
  <w:style w:type="character" w:customStyle="1" w:styleId="divdocumentdivdocumentrightcell">
    <w:name w:val="div_document_div_documentrightcell"/>
    <w:basedOn w:val="DefaultParagraphFont"/>
  </w:style>
  <w:style w:type="character" w:customStyle="1" w:styleId="divdocumentright-box">
    <w:name w:val="div_document_right-box"/>
    <w:basedOn w:val="DefaultParagraphFont"/>
  </w:style>
  <w:style w:type="paragraph" w:customStyle="1" w:styleId="divdocumenttopsectionright-boxsectionnth-last-child1">
    <w:name w:val="div_document_topsection_right-box_section_nth-last-child(1)"/>
    <w:basedOn w:val="Normal"/>
  </w:style>
  <w:style w:type="paragraph" w:customStyle="1" w:styleId="divdocumentparentContainerrowParentContainernth-child1sectionheading">
    <w:name w:val="div_document_parentContainer_rowParentContainer_nth-child(1)_section_heading"/>
    <w:basedOn w:val="Normal"/>
  </w:style>
  <w:style w:type="paragraph" w:customStyle="1" w:styleId="divdocumentright-boxsinglecolumn">
    <w:name w:val="div_document_right-box_singlecolumn"/>
    <w:basedOn w:val="Normal"/>
  </w:style>
  <w:style w:type="paragraph" w:customStyle="1" w:styleId="p">
    <w:name w:val="p"/>
    <w:basedOn w:val="Normal"/>
  </w:style>
  <w:style w:type="paragraph" w:customStyle="1" w:styleId="divdocumentright-boxParagraph">
    <w:name w:val="div_document_right-box Paragraph"/>
    <w:basedOn w:val="Normal"/>
  </w:style>
  <w:style w:type="character" w:customStyle="1" w:styleId="divdocumentparentContainerright-boxlast-box">
    <w:name w:val="div_document_parentContainer_right-box_last-box"/>
    <w:basedOn w:val="DefaultParagraphFont"/>
    <w:rPr>
      <w:shd w:val="clear" w:color="auto" w:fill="FFFFFF"/>
    </w:rPr>
  </w:style>
  <w:style w:type="paragraph" w:customStyle="1" w:styleId="divdocumentright-boxsectionnth-child1">
    <w:name w:val="div_document_right-box &gt; section_nth-child(1)"/>
    <w:basedOn w:val="Normal"/>
  </w:style>
  <w:style w:type="character" w:customStyle="1" w:styleId="txtItl">
    <w:name w:val="txtItl"/>
    <w:basedOn w:val="DefaultParagraphFont"/>
    <w:rPr>
      <w:i/>
      <w:iCs/>
    </w:rPr>
  </w:style>
  <w:style w:type="paragraph" w:customStyle="1" w:styleId="divdocumentparentContainerright-boxlast-boxParagraph">
    <w:name w:val="div_document_parentContainer_right-box_last-box Paragraph"/>
    <w:basedOn w:val="Normal"/>
    <w:pPr>
      <w:shd w:val="clear" w:color="auto" w:fill="FFFFFF"/>
    </w:pPr>
    <w:rPr>
      <w:shd w:val="clear" w:color="auto" w:fill="FFFFFF"/>
    </w:rPr>
  </w:style>
  <w:style w:type="table" w:customStyle="1" w:styleId="divdocumentright-table">
    <w:name w:val="div_document_right-table"/>
    <w:basedOn w:val="TableNormal"/>
    <w:tblPr/>
  </w:style>
  <w:style w:type="table" w:customStyle="1" w:styleId="divdocument">
    <w:name w:val="div_document"/>
    <w:basedOn w:val="TableNormal"/>
    <w:tblPr/>
  </w:style>
  <w:style w:type="character" w:styleId="Hyperlink">
    <w:name w:val="Hyperlink"/>
    <w:basedOn w:val="DefaultParagraphFont"/>
    <w:uiPriority w:val="99"/>
    <w:unhideWhenUsed/>
    <w:rsid w:val="00133DE0"/>
    <w:rPr>
      <w:color w:val="0000FF" w:themeColor="hyperlink"/>
      <w:u w:val="single"/>
    </w:rPr>
  </w:style>
  <w:style w:type="character" w:styleId="UnresolvedMention">
    <w:name w:val="Unresolved Mention"/>
    <w:basedOn w:val="DefaultParagraphFont"/>
    <w:uiPriority w:val="99"/>
    <w:semiHidden/>
    <w:unhideWhenUsed/>
    <w:rsid w:val="00133DE0"/>
    <w:rPr>
      <w:color w:val="605E5C"/>
      <w:shd w:val="clear" w:color="auto" w:fill="E1DFDD"/>
    </w:rPr>
  </w:style>
  <w:style w:type="character" w:styleId="FollowedHyperlink">
    <w:name w:val="FollowedHyperlink"/>
    <w:basedOn w:val="DefaultParagraphFont"/>
    <w:uiPriority w:val="99"/>
    <w:semiHidden/>
    <w:unhideWhenUsed/>
    <w:rsid w:val="00133DE0"/>
    <w:rPr>
      <w:color w:val="800080" w:themeColor="followedHyperlink"/>
      <w:u w:val="single"/>
    </w:rPr>
  </w:style>
  <w:style w:type="paragraph" w:styleId="NormalWeb">
    <w:name w:val="Normal (Web)"/>
    <w:basedOn w:val="Normal"/>
    <w:uiPriority w:val="99"/>
    <w:semiHidden/>
    <w:unhideWhenUsed/>
    <w:rsid w:val="00E50C5F"/>
    <w:pPr>
      <w:spacing w:before="100" w:beforeAutospacing="1" w:after="100" w:afterAutospacing="1"/>
    </w:pPr>
    <w:rPr>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487040">
      <w:bodyDiv w:val="1"/>
      <w:marLeft w:val="0"/>
      <w:marRight w:val="0"/>
      <w:marTop w:val="0"/>
      <w:marBottom w:val="0"/>
      <w:divBdr>
        <w:top w:val="none" w:sz="0" w:space="0" w:color="auto"/>
        <w:left w:val="none" w:sz="0" w:space="0" w:color="auto"/>
        <w:bottom w:val="none" w:sz="0" w:space="0" w:color="auto"/>
        <w:right w:val="none" w:sz="0" w:space="0" w:color="auto"/>
      </w:divBdr>
    </w:div>
    <w:div w:id="584732741">
      <w:bodyDiv w:val="1"/>
      <w:marLeft w:val="0"/>
      <w:marRight w:val="0"/>
      <w:marTop w:val="0"/>
      <w:marBottom w:val="0"/>
      <w:divBdr>
        <w:top w:val="none" w:sz="0" w:space="0" w:color="auto"/>
        <w:left w:val="none" w:sz="0" w:space="0" w:color="auto"/>
        <w:bottom w:val="none" w:sz="0" w:space="0" w:color="auto"/>
        <w:right w:val="none" w:sz="0" w:space="0" w:color="auto"/>
      </w:divBdr>
    </w:div>
    <w:div w:id="842548876">
      <w:bodyDiv w:val="1"/>
      <w:marLeft w:val="0"/>
      <w:marRight w:val="0"/>
      <w:marTop w:val="0"/>
      <w:marBottom w:val="0"/>
      <w:divBdr>
        <w:top w:val="none" w:sz="0" w:space="0" w:color="auto"/>
        <w:left w:val="none" w:sz="0" w:space="0" w:color="auto"/>
        <w:bottom w:val="none" w:sz="0" w:space="0" w:color="auto"/>
        <w:right w:val="none" w:sz="0" w:space="0" w:color="auto"/>
      </w:divBdr>
    </w:div>
    <w:div w:id="1176916281">
      <w:bodyDiv w:val="1"/>
      <w:marLeft w:val="0"/>
      <w:marRight w:val="0"/>
      <w:marTop w:val="0"/>
      <w:marBottom w:val="0"/>
      <w:divBdr>
        <w:top w:val="none" w:sz="0" w:space="0" w:color="auto"/>
        <w:left w:val="none" w:sz="0" w:space="0" w:color="auto"/>
        <w:bottom w:val="none" w:sz="0" w:space="0" w:color="auto"/>
        <w:right w:val="none" w:sz="0" w:space="0" w:color="auto"/>
      </w:divBdr>
    </w:div>
    <w:div w:id="1520658406">
      <w:bodyDiv w:val="1"/>
      <w:marLeft w:val="0"/>
      <w:marRight w:val="0"/>
      <w:marTop w:val="0"/>
      <w:marBottom w:val="0"/>
      <w:divBdr>
        <w:top w:val="none" w:sz="0" w:space="0" w:color="auto"/>
        <w:left w:val="none" w:sz="0" w:space="0" w:color="auto"/>
        <w:bottom w:val="none" w:sz="0" w:space="0" w:color="auto"/>
        <w:right w:val="none" w:sz="0" w:space="0" w:color="auto"/>
      </w:divBdr>
    </w:div>
    <w:div w:id="1526213683">
      <w:bodyDiv w:val="1"/>
      <w:marLeft w:val="0"/>
      <w:marRight w:val="0"/>
      <w:marTop w:val="0"/>
      <w:marBottom w:val="0"/>
      <w:divBdr>
        <w:top w:val="none" w:sz="0" w:space="0" w:color="auto"/>
        <w:left w:val="none" w:sz="0" w:space="0" w:color="auto"/>
        <w:bottom w:val="none" w:sz="0" w:space="0" w:color="auto"/>
        <w:right w:val="none" w:sz="0" w:space="0" w:color="auto"/>
      </w:divBdr>
    </w:div>
    <w:div w:id="2089498937">
      <w:bodyDiv w:val="1"/>
      <w:marLeft w:val="0"/>
      <w:marRight w:val="0"/>
      <w:marTop w:val="0"/>
      <w:marBottom w:val="0"/>
      <w:divBdr>
        <w:top w:val="none" w:sz="0" w:space="0" w:color="auto"/>
        <w:left w:val="none" w:sz="0" w:space="0" w:color="auto"/>
        <w:bottom w:val="none" w:sz="0" w:space="0" w:color="auto"/>
        <w:right w:val="none" w:sz="0" w:space="0" w:color="auto"/>
      </w:divBdr>
    </w:div>
    <w:div w:id="2100328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Deep-space1/KaseiCoinCrowdSal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hyperlink" Target="https://github.com/CrypticCrusaders/Capstone_Projec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Deep-space1/TalesFromTheCrypto"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github.com/Deep-space1" TargetMode="External"/><Relationship Id="rId5" Type="http://schemas.openxmlformats.org/officeDocument/2006/relationships/image" Target="media/image2.png"/><Relationship Id="rId15" Type="http://schemas.openxmlformats.org/officeDocument/2006/relationships/hyperlink" Target="https://github.com/Deep-space1/NASDAQ-PRICE-PREDICTOR" TargetMode="External"/><Relationship Id="rId10" Type="http://schemas.openxmlformats.org/officeDocument/2006/relationships/hyperlink" Target="https://drive.google.com/file/d/1qp7wbmoBS97v9vqQ2CLX0F1C_I8CS_5Z/view?usp=sharing" TargetMode="External"/><Relationship Id="rId4" Type="http://schemas.openxmlformats.org/officeDocument/2006/relationships/webSettings" Target="webSettings.xml"/><Relationship Id="rId9" Type="http://schemas.openxmlformats.org/officeDocument/2006/relationships/hyperlink" Target="https://drive.google.com/file/d/1cDfVv4sgt0v9YMAL9g8DBC4uEBSYWJJ5/view?usp=sharing" TargetMode="External"/><Relationship Id="rId14" Type="http://schemas.openxmlformats.org/officeDocument/2006/relationships/hyperlink" Target="https://github.com/Deep-space1/Stock-Predictor-LST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2064</TotalTime>
  <Pages>4</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Deep Bhojak</vt:lpstr>
    </vt:vector>
  </TitlesOfParts>
  <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Bhojak</dc:title>
  <dc:creator>deep bhojak</dc:creator>
  <cp:lastModifiedBy>Deep Bhojak</cp:lastModifiedBy>
  <cp:revision>12</cp:revision>
  <cp:lastPrinted>2022-05-04T17:30:00Z</cp:lastPrinted>
  <dcterms:created xsi:type="dcterms:W3CDTF">2022-04-17T10:56:00Z</dcterms:created>
  <dcterms:modified xsi:type="dcterms:W3CDTF">2022-05-06T17:32:00Z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46392c40-e1a9-4361-b8b2-72f2bfe4e7ce</vt:lpwstr>
  </property>
  <property fmtid="{D5CDD505-2E9C-101B-9397-08002B2CF9AE}" pid="3" name="x1ye=0">
    <vt:lpwstr>4GIAAB+LCAAAAAAABAAUm8WSg1AQRT+IBW5L3C1AkB3uGvzrh9mmUjXkve57z6liYJ5CSBHBEJRnCBjCaQTGRIiFEI6DBZzCCfYQMscaLOoXD8kh37iWBeHVfTbpNhaeeYouNVO+LBGfafUzgYMd4D5cIVnox4R/3+vaHRKDnFUiIGoornwyaXs58ZBnHViU77OTj65BYuv0Y41McKt4BCL5wRYdeQsf7vkc3rtvG0ysZNwS4YI580HIfpWA6YX</vt:lpwstr>
  </property>
  <property fmtid="{D5CDD505-2E9C-101B-9397-08002B2CF9AE}" pid="4" name="x1ye=1">
    <vt:lpwstr>zxxJyoYJ8JqQPlaf3z/r5YEqKEOGhrQFbMkPbE9caGWkOPZY1hkwVyw2yv7YF80MnIs+zGuK2BmwBzPineOLcllteNtrAmQxngBnLP88Hto7bg+I5e1Rj71Fy4eBOfcrejja7c8KHEnvc9aoxSvIwcVm1w7TMdRuHOCdqMj6PoyEUOt/+jGu9KvqdXde/rod3Fd63Pm+j+Gh6J7D3byjjWgitokTL44p3iX1SNk3Vy+yKtJoQ6zGJSDIkvDpA9F</vt:lpwstr>
  </property>
  <property fmtid="{D5CDD505-2E9C-101B-9397-08002B2CF9AE}" pid="5" name="x1ye=10">
    <vt:lpwstr>zPvq3OIQpHROxwS5rs4w+2EQtjHiP3vvfwsi2FUIwf3hXxZuXuXdMB3VYucKQdlBaDiJaNSXItU3mqY0wwoEwlYtnm+Ifzpf2pPDBzdEzWGzxFuft8qIGyPQEtsKcmPipF3KONsXCdBhJA0a1zfVuiaxEsbNqSEcBFk3+GR5j10k9XuHHG9yMZTyT2JnNr1VLu4UEP6Iqx8WduA8dz58HdK6xip1/ILhAkoF83kHvvoC0Y1KSrs1m/Dj6Sz7Lj5</vt:lpwstr>
  </property>
  <property fmtid="{D5CDD505-2E9C-101B-9397-08002B2CF9AE}" pid="6" name="x1ye=100">
    <vt:lpwstr>8YHM6FvqNCeS0/xjma7kRQiDCAlSVrAD8TMkQ1S1f5Dk3A+FspPC2hP5Wo63CAOU9d3zlIEg2HL8PWjnDzMcxZ/gYgAA</vt:lpwstr>
  </property>
  <property fmtid="{D5CDD505-2E9C-101B-9397-08002B2CF9AE}" pid="7" name="x1ye=11">
    <vt:lpwstr>Mu3oEyPUwULLYckN2mxD6gFOjbdWEsoyvCfz64NxnciW+7muAe2gkJ9+Km79KYCmAmlM4gwH8MMGbOL7EQE/EQXFG2vqDqPTp4RFlnqKkDW9jIZvOxHwSu9NYgcAuDW5nmg0FltInoUvwvJYJ0QcDdKcKdUuFqiZ8F4cwsVtUZ5djFJtMrH5xG083v/mW04tlxm+N7NuDkejZeUk3tBZkfTyoGHamEbVhTEzoma/LWTsiUrCTywYW+9fC+0Be/r</vt:lpwstr>
  </property>
  <property fmtid="{D5CDD505-2E9C-101B-9397-08002B2CF9AE}" pid="8" name="x1ye=12">
    <vt:lpwstr>W8/mDwnYcJ8/7dXv8q2jOU8ug2JUQiScrb1kvUwviV1wComcONgsLh1v+sb9TFL2P9KlkWYn8o7A7OOsGOpHjUxfolHo5ncYRRysyLtOxU8EBmV0aYSGtn7LXAqQOQcthvRyLoVfnyxAn3c9UB0hiSYD68PhaJAeKnHqRXEOThVChtOnlDQWnk61HsXxTVUKGND87gdQcFGmyI4KyPeC/cA3/FcERFsCCFZmWWEkTaFt4NKGaxxYWsFwBG1tWdL</vt:lpwstr>
  </property>
  <property fmtid="{D5CDD505-2E9C-101B-9397-08002B2CF9AE}" pid="9" name="x1ye=13">
    <vt:lpwstr>80N1oGPzwQXnFKuAT+o6rSFAekjDdpvDYr/puXE4x1dnNACNpdb18zdyA6OA5QXH6LZusW/us2ZoC8GyEOZLOe6n4nXPpF2iSeAeNpD+3TzEN00nrmswkafqZUxjgF4m+mxdmoC673zMY+uNrxq5pcvE8jqRBtkTMq9Y8tjdJieodPopMQFgHEc9jUoRARLVQ9OdrR8DHuqNN5VXMhU7FY/MV8o2Y8nPg5A7c4bMCGwL+WNk5t94eVGTsbkQk3a</vt:lpwstr>
  </property>
  <property fmtid="{D5CDD505-2E9C-101B-9397-08002B2CF9AE}" pid="10" name="x1ye=14">
    <vt:lpwstr>b+J71MA+8GbyLWfrToF3Yh0fH6/PzEyzyIvwoxvTyDnQSRrcbSbFocQFGA+e+XozkRdgvDpQ+4k6nK/9ZbGYKniHxVV8I/l4U5FuOjKXrD8Eu7wDp2O22Ajf5C+fWtXTc1e7QINRb/MvviADooljJmkXqXFgVaqLlyn4quXOsx1EhmVVoO5h7fmgqQs+AgiwKdQwixPUFEghoTfIw7rIg73ArQYqyP9w11NVovZxikH8PX+HS3urilHWnK1/F2/</vt:lpwstr>
  </property>
  <property fmtid="{D5CDD505-2E9C-101B-9397-08002B2CF9AE}" pid="11" name="x1ye=15">
    <vt:lpwstr>36djBXB9feks4eAOxKjAf+xr43XS+rjuAS7sYZyu8mBH4UnyakvaNtSkiK2lDJf7OLAwsB9EMHICQ3KcYh18NpjEklXtNwaoGl6TZ6R8Bj58sNdJ28GufkALpOGoJDJxyUpARerUnKJx7ho5CjvqxtCplL18TzsKXEUKygv4Bam/VEIkkk9XL9V0Xy+AOj/Zn8y9nh8t6CUlqB6H63hqyMPD+mpNCt63r8ISBPJV9xs0oJAa1y1qy4x8PdzR+Aa</vt:lpwstr>
  </property>
  <property fmtid="{D5CDD505-2E9C-101B-9397-08002B2CF9AE}" pid="12" name="x1ye=16">
    <vt:lpwstr>rMKDLCVoNN2bNkwsgHgwYMMaaJxlh997znAxJAZGnS9GcR+cM82Jexpt1E2nlKqTCYVNfCK4qx5YhpjFm4SdzhGIlYuJokoi+n4ts2aru3M9xHoW8tVIcb0lfATmcPF6ALmlTxdavFGvxj8ybrdvr1P0y+/tI18qZwv6dRhFeShZ5ovXZ3pm5NFvChiMvvh8HjlDh73WVCuQN5kNtB5CNAMeS48TDjQ6xb2nofQoGIiNn63fdG68ImQbD7JdYYG</vt:lpwstr>
  </property>
  <property fmtid="{D5CDD505-2E9C-101B-9397-08002B2CF9AE}" pid="13" name="x1ye=17">
    <vt:lpwstr>nVT4bP37zud2+RVjhx1JdOz8dPw7jJ8YrPlLPNQw/GkyeTLDaePc4H/LMw86cbOrCcJXdgmrM+vDal64RpnkLRQDWpfoEBc34doMwO1FsFUus2EYEaA3eQO/nduCYgBEgCDnh1/fNIs3ITjHrVDXcY53mMOgZwJeC89zlRm/i8/N0iEzrSsGFrRVjkhOZUhavxlKlPRQviJws5LwXO3QnpnMvOPvtwMB0nUsT3dw4+woOMkIOiwSjxj3+WBFh9d</vt:lpwstr>
  </property>
  <property fmtid="{D5CDD505-2E9C-101B-9397-08002B2CF9AE}" pid="14" name="x1ye=18">
    <vt:lpwstr>FNWYLY9YbMMfSPHiKsbZJ8+d0K8w2YrEznvFDK8GkbESMxtrW1VsZdljx+0fwADfR2wg1MQ1FW1dbHpuyQ5RsdUlQSxQ9z0BKCSxQ7af1XcbqpSlyGyKNJ5ErkHfwY4vs+tSiCDhGsnO6SrV6OuOEofxdE1tlVO2O/PpgvlxzMFE3dIGvc6T59D5P1ozLzSxpb4aMErFm2b6xfHHFOSwjpYXHuWeH8PiMoIOatk0bbwlbvd4UGrhEitpNI4Vwib</vt:lpwstr>
  </property>
  <property fmtid="{D5CDD505-2E9C-101B-9397-08002B2CF9AE}" pid="15" name="x1ye=19">
    <vt:lpwstr>LYyQPZCyr7MczeHaXk4NH91dplVHRoyW1mBPWKDQXOT3yIsxF3mjjQ8auorL4lqw/aF6cuT5SeNNLFC0x653qD9sM4avDlj2gEcAOxzh+SPRlMo+81TempH05dW4sevlDgP/FVFMm7E0MLs1seD2hjh+hp4RTh25YOTk6L7ytU/PfBrwaYUXREGJIoskhw/Jcp8N/dlnZ9I2CH4U8IFp7kDeRlIZKARUsYHLCKu9wx7+BEKUt16FZHHJT4Gr8cU</vt:lpwstr>
  </property>
  <property fmtid="{D5CDD505-2E9C-101B-9397-08002B2CF9AE}" pid="16" name="x1ye=2">
    <vt:lpwstr>wEn8XItBI6IL6pfQv45mo1KHLdcBRpAYu7nM5nQ6RDBYTkasnjPZ5ppSHzoq6g2YWMxvLvKE0Ik/82sSFwx7EEcL820FpHDk+8L2scU2VQJlZW+JGGDr1ljsAyDf8B424ExgI3HyQ9xVCAWzjoSqr/TSYRaiiWCI9C0RSQtwOxECNnhAI1J0PtSOuc92ufGXxn5CJ5jrWuPF27z0mDCE6rmmV3ne7FyOyO5uahiVq2wFD2szCqb/qhOAWoeio5O</vt:lpwstr>
  </property>
  <property fmtid="{D5CDD505-2E9C-101B-9397-08002B2CF9AE}" pid="17" name="x1ye=20">
    <vt:lpwstr>n4XfQ61Mlj2JeUAW+Tvmg5R+yV/Mtsb3O5ip6ELfCX5MgW3TaDtN+Yad3YYgC4U6eKL3G40QgkEkDaFYSo7pEQAewbWF+ya/7JioA8m5o8hE7LFahx24Qr26yg6d5vxaVKQOqKxoA1JW+FYtNhQ3VW2YVmgWveaf2hJSkyGF1Ur0KfxcTFQ+QbCIOWJosxjyAKY1KXheWQKM37D5Yh2JdzlWrHU61qOpjzH6Wg2W0VBJD3p7nG9BBS+9JaRFEw8</vt:lpwstr>
  </property>
  <property fmtid="{D5CDD505-2E9C-101B-9397-08002B2CF9AE}" pid="18" name="x1ye=21">
    <vt:lpwstr>IwAalwmk0GZrlgSwohENqUp7YTwE0l0DtJXqd7qj7TUV0TMkpW544T0BlbsyyVt6NUV04Lg6suPH6ZdXTbk9ylUJUfyzFjdiG1/tOyrsPufYuQzTi3X9TxaNw2dTutE0aQUmBL6yA6q/egxa5D3c8wnHHvrKZExTNvJtjGd9+Bwf4a+RqRbQMnTRYqGe5DgsIhmZJcnJKBDuy+dSnJ49I1jPoPfh6bGFuJThu9hLGd+SYJk2q3Tt8tFC6NcFpAc</vt:lpwstr>
  </property>
  <property fmtid="{D5CDD505-2E9C-101B-9397-08002B2CF9AE}" pid="19" name="x1ye=22">
    <vt:lpwstr>yjw5ZTwzm6woSq1beWJfg+A+FqkCFa2LuOwIrWM6kKiEC8rVB1fnVjZKs/xiDtH3BlOUrfSWlr/Ny+Xf3IuU1vypoXVDf+EBitPQ5YjUe6vhEOP4+mkiGBdhgxGIEdqJf2Vrr9WR3FY3YUV3hUk6o0GEeGCXu4EGxJZOiUNSE2ZePM1oCBD4dVgX9qQdcjdUSIGJB62uTIOKXfW99pc1YCXJHV81NsHYc19cvUHCjcotjRd4xH0JRiHFVdANZIB</vt:lpwstr>
  </property>
  <property fmtid="{D5CDD505-2E9C-101B-9397-08002B2CF9AE}" pid="20" name="x1ye=23">
    <vt:lpwstr>i8tq0b6D1xnAf/cs2SkMl83aj086Vy2iMNrGVVPd0UmOMxURyNZROJhkcPMomYsZM2Z568dMbnpzJ+dkUNslQJFnzAopiW67p9KqA7Owl4w21V5+xI02Hf4Y47njK7LK07bpqpLHGU7sXLnQCLb+dW/viklyrJ9LHgcK5pYlUN3idtXD0uHdRPgl+PWwAL71CwPk9Dd9cWsy+W44FJNcndqfRh1oUQGBTji/M/82h8M7BK8rrMJJ8Y08ktz5t6V</vt:lpwstr>
  </property>
  <property fmtid="{D5CDD505-2E9C-101B-9397-08002B2CF9AE}" pid="21" name="x1ye=24">
    <vt:lpwstr>Re4eTyMHxRvTFZzQfDedwPehmrCS28F/c/3myEzB3D5Sd6zDZfBL4giy9/07UTwK+KdwT1owG1bAQevOMhbQCK7wsdnrdQHwGqY0PPlNXmuqnJWT0ffDIjAAk+8UrOs3blVaevydWtEkz4fQZ++dxDy7T+sJMBGHhQLR0rYRd84RvjXj0HEqQFzZW4C5dGDZBfTv/OvELcdqyetVLLrzIA+0SjFmKOAQjSN8LiPpjSfVmV15r3AFGXxs3EB/7Un</vt:lpwstr>
  </property>
  <property fmtid="{D5CDD505-2E9C-101B-9397-08002B2CF9AE}" pid="22" name="x1ye=25">
    <vt:lpwstr>jF8AW2YWumn3FQf9G0qGSsRyd/k999+ddf1Onz2ikrMmDtpwQ7kyDI7IFFbrYO80j69CJ31ZEauSeg+f+sJBaloJufb8zRmeUUhZ3ElEdW7T+6AvkBx1/471aWeEyTcQh1P7SosmA+/Yg7DlpVvGg6yCrik0BKkb4vL1dBE0Cl69nmeVenRcLLWC05SON+71HY8Ntyi6B/raQ4Rycb36Bx25O8n16hJIjUqDKcaho7JKx8sBzxvQmcEWKpfTRKJ</vt:lpwstr>
  </property>
  <property fmtid="{D5CDD505-2E9C-101B-9397-08002B2CF9AE}" pid="23" name="x1ye=26">
    <vt:lpwstr>5ty68bBs2BE5O6r3airjxgmPRQ0ca6SwdU4U9Kg2DKfjtTL40rEpj7s4U4H1rMBrd19INFfsMmHu0HmaYDBOZvVTvBeqiUTebaCdQgdpypNjeD/qt9uVIlCwfxvJYblx7w9GFgVfZW2E1Sisv20nNzUPpA00MA63s7JXCiuqGhZvTlOtQrFnE8U+886nqOQ/7aUynBzEbMPMtAazBGdndmTpDZ1YwhAV202f2MbRBYgYc3+WaW2QJN6/Hev07QF</vt:lpwstr>
  </property>
  <property fmtid="{D5CDD505-2E9C-101B-9397-08002B2CF9AE}" pid="24" name="x1ye=27">
    <vt:lpwstr>b8Pw8gOnfElEmE1CZad/gXtKyTgyhB2/VTwr7pNHVhq2ZKALeQIufGWm689A5KV2wAjNp5jA7MYlBiE9ea30a+zIF8oGH/9CVLn+Z4qD7txhK32ypyttt2ebEFac4QbbG3ikFAxbiK6uApPT0YHbB++wSabLqHwkayabFkQDAXPag7sFSMICWrh8ZJRbc455uZpUTmEZWDMMX1/r7MOhKAfCn4UJJ++gGehQ2VDGxQNumPZcrMSCKvZNocIIJSa</vt:lpwstr>
  </property>
  <property fmtid="{D5CDD505-2E9C-101B-9397-08002B2CF9AE}" pid="25" name="x1ye=28">
    <vt:lpwstr>St7l5UdLVmvMFfxYpItQiGxfKUZwi0+vc3rYemI0+y0oPirQj0BmS3uVgc/papgpqhw6dCB55W2XiwtihrVXo+06meVwRl9J6nAlMRAcWe9MlAiHdcIUbRcwf5FDFIHcZAclQ83M7a53xnSJovW3mkDmm//UNvGvNO8tLAL00+oi4zMk9Y+ygN63JhAxJGJ+T7slEeS6dquCXM+XgUU5D2LBvmYXsALAwRT9S3VEoqR64hZTlsHXkE63BjfMpb/</vt:lpwstr>
  </property>
  <property fmtid="{D5CDD505-2E9C-101B-9397-08002B2CF9AE}" pid="26" name="x1ye=29">
    <vt:lpwstr>3MxqaUNeJIjxkZZdhAJNogeUFBrQhzZqXkLhEj9hernakBxtS62D1yo7NOnmd04KBZf4IP2WiD63De0HjHRYQJQfhWVpbP0G1uc3E4coXpLjrvhCCaffEEZ9M2H7xoKW3r4cQIra87b0AW0APbmFKH3K1tnxor3Ac3ZFjRs3elBci9WUY4OMgv85HqjCZHZ6uJqB/Pj98wERLzPVD/3I/a34sdflQ7a9QKUmhnh9gK94Sfsqj2n6McHXg1J14F7</vt:lpwstr>
  </property>
  <property fmtid="{D5CDD505-2E9C-101B-9397-08002B2CF9AE}" pid="27" name="x1ye=3">
    <vt:lpwstr>KkaBYmpj2IeYku0R9ZS9IOF8Wtt+DmV7SU7GSLJWp6rnSI2K8gwHFUNgbFj+hHQUYBlMpO+JwU69vEp4Mjv1h0NfWEb6qoHvsiVbw/VTARRlwpqJdi8zcINIZXbRm5CJm1JOONykVzvzI6cQU8Mkfwthy5Tk8szQeSkaj1TZ+4jDhcP3CWDwErxyMD7SDr+m5fY7my1XJf23uCy5aErJgvaYX6phFHMADxjLD3Ix4C+yWjyPzyMudvelViQzGIJ</vt:lpwstr>
  </property>
  <property fmtid="{D5CDD505-2E9C-101B-9397-08002B2CF9AE}" pid="28" name="x1ye=30">
    <vt:lpwstr>mBoy8UkDXNl2virv5t5TLqIE//7vIDAVSuuO3F6Utbz97EfdE+lrC7j5IQggNKhL991ZHtvN2f9oyCy7/mJDTbXHgRJG3ZwRK5HwKodkZIX9y4neX6kBM3uqI13ndm3I28fQi5iEJzBS1U82J/dFMtSzKfuFSmndeFP27Cq6gF4lLuSq+bIjJsbRNp5ht+LdLQ8gKrc8CQ72nYsCbhyS/3SdoLnZijs8Hj4rCuaLzpGvJTUZ2gOtYElXqbfg0Af</vt:lpwstr>
  </property>
  <property fmtid="{D5CDD505-2E9C-101B-9397-08002B2CF9AE}" pid="29" name="x1ye=31">
    <vt:lpwstr>kHy1yyvr686U6pZuB+UcfgGCBlN9qmf56ue5XBFe/PjoSLEvvxmr8abgs2XkpaosdYw/7lmcRZLzljodADQltSngCiDup70Q3865jP2qGNaJZqlpC9PkWkE9Cc040QT9ImYaPkT0yibd5fmoGCb4jgSC7bLDuLHm8lu/2ACQOg/Hll6Z0T7CD9H8gT12+Cv++JgYtAfU+MUbpFI20E4p+4iO1TBlWdI5+dkU89gXupY0uhE35vKsQ6gng/UAXdS</vt:lpwstr>
  </property>
  <property fmtid="{D5CDD505-2E9C-101B-9397-08002B2CF9AE}" pid="30" name="x1ye=32">
    <vt:lpwstr>AbsQMAHhBU5gr53leTxu4ALNo8KGyBcYa1GUdr/Os/05CHJaj0X1668dp2pggJZUAKJa1HQsUH5UVbtZXn9kXzmby5B1cFBWj7ACoIRwPVVTnu0MT3tJ78PPkGdFk9eTCdkzTyXRtLN76oy+xH8xVRJi8G4m/vCCnpREFSbR570Src9GWZiUFKpbKWKi/qQR4H10N/8scv6a8Q/OMpD8FffPTKtTcURaHrqqo/hh45SC0Snqq/4GNDW/tBVSSAT</vt:lpwstr>
  </property>
  <property fmtid="{D5CDD505-2E9C-101B-9397-08002B2CF9AE}" pid="31" name="x1ye=33">
    <vt:lpwstr>ao8tFS7gDfpA6mNPBRDpoGa5UiPJ88Ya0b8fP/CmI3z3RDeyX+/NafxCJ1Cqf/KXixGl5Lo8Pd9+RgUGZwFA3i9Z97UBVt7W/aT9c7CWT5ae4N2T2Oq+FEkm++jDg9csbGCl57pAZnh5qajIB5IVrFu32TXlqiY5cvhoIt8HwkjMC349IS3glUQ90p8f1REGF6M+YrvOiHWkoR/OCn9N528YOGknIjUhbbDL9GFUeumKOB8NOwVhGeueem7Ldmg</vt:lpwstr>
  </property>
  <property fmtid="{D5CDD505-2E9C-101B-9397-08002B2CF9AE}" pid="32" name="x1ye=34">
    <vt:lpwstr>hvsQc6ZQOcbgtvMTIprM2hQdC3rVJWWfZ8/OXcaUXpcQJt4sVj5BqYLOSgx+erFyDACKLrOeb1DcU4Roulo8Swk/uFBtxxK3j2ZrUxL4WlUoT2rEIqKyiKd2GciKk59ZNPCFVKGThGgXTqh8T0c27qPKB0SkwzdRbZq03FauiFzyBXsEZFzHwG96uLC+qQKjokOK+mbsRZMXUZ4qeQgXAtT+z+2RdzDv0NzyylvQ7oyGPQ9SDFwbFgFSuu1NRkO</vt:lpwstr>
  </property>
  <property fmtid="{D5CDD505-2E9C-101B-9397-08002B2CF9AE}" pid="33" name="x1ye=35">
    <vt:lpwstr>lOt0KF37WRSEnRuBcW3LA+Ekamnva77eJZYMaZVbvffGNi7rBl2Y1eDBjn6qpUhZTm1/Ys9h7L43/JmwduDL7uPFqKRv2rptGeWPg73rsb1IzZwjAukcKhIONAhA51FOfJ7/CiwfXk75SqmpcgwttbTYu+tnB1WovGtm2FIfs5ER7vIXfTC7FJ6/fOkUGlcDhy0m5PRZ2sPoVHVgnRz4c0/tJhkmpgWD0fLQwLRA6kj3sqk/tx/pShEDiRd6N17</vt:lpwstr>
  </property>
  <property fmtid="{D5CDD505-2E9C-101B-9397-08002B2CF9AE}" pid="34" name="x1ye=36">
    <vt:lpwstr>5XZvLe9dm8x64gQhnzx6PzmACP7C2ZCtarLa9uSXbRTI0ToiY9ot4PxhgBsOljD7HEXShu1hWCXX9BZapnwdS1/4oQoEzabuiMhc3xuOahnVwhorWgal3+k3EjeSI9GNMcbc1PrLfxiL1bFZq86LMr97k5gl6be7UfU4B1XnOvKY1o9JXpRcbqFWS8K9twKoLHe/1t+M5dCbmczdaVcUFLgNOda0inB+11qxbXvfbPmxDJC+1TohCZb+9qrkBD7</vt:lpwstr>
  </property>
  <property fmtid="{D5CDD505-2E9C-101B-9397-08002B2CF9AE}" pid="35" name="x1ye=37">
    <vt:lpwstr>C8H5xJmYbYTxhCqg48RuxH4G4+QmFXRdUMAihUPP284kl9bG2js1PuctH7BDY6r/5OgfcOcO6IXmKsn7J/lYvHd/P+w3ObfZfPGZZC/flUfnuTv6j6s95elFrfGOjmS9+8B3rGSwyrljg10z0e9hdC+u6LBixlg3fEvx+qa7vmz7o9nTRiu7XIz9xMVDP+0oJ3P8S13zZ/llFAV3dQsjRQ+253Sr5k8mWps8eE7uYq8Ha8+d3qekn3PBBreoT+V</vt:lpwstr>
  </property>
  <property fmtid="{D5CDD505-2E9C-101B-9397-08002B2CF9AE}" pid="36" name="x1ye=38">
    <vt:lpwstr>I29IYdGetLtSM5HY2aJwXe6wzxaijE8DE6jPUg8R0ECAOOxS6uuma41Xl5Jvcig2ia53Rs9Snb2deBLOb9yHqOlfutAQA2mxKaArJyGI1y60XXmgG+Nt8fF3TcExLQxx0iCj3c8KjhYTziqXUxNPWqOjrjnINdykzknlaBD33ckgK/Hh21bCKe+UF9+Motknh1R50xzevnjgPM9pR2RU2w8fy2McJdAe03JBOoEWbuW4sjQHpCwm27//QFlhlfd</vt:lpwstr>
  </property>
  <property fmtid="{D5CDD505-2E9C-101B-9397-08002B2CF9AE}" pid="37" name="x1ye=39">
    <vt:lpwstr>lWBVnAaG8xtnzsMnW9pc8cvaNzBrdtdt323tEqYLxvrfP6ZehFJ5DUpNVzz30Y80g6gf5wadn3m2e/GfjMVgTOyXW/fq+RPfYx2KZktTMvAJ1/DzgI1OI/ZtoqnuROg1r6g3GU5ZCeeMnPUqJsdXCKWaE19+r36AoKr+rmOOY3V5SmfHTbzCGbLmbjxC2aabJPaqiDxt3EjjfK6wystCU+N9rUon7HVgI9zrdCt/hb1HF8dJzUAwqhgQmS6awwz</vt:lpwstr>
  </property>
  <property fmtid="{D5CDD505-2E9C-101B-9397-08002B2CF9AE}" pid="38" name="x1ye=4">
    <vt:lpwstr>5ijd42gErFrCz3LtlzvkQrFRnqS4i+9Xklu5suno837VYNWNFoV83kSvXtpc8D3OvwTjomIPRQ++BhKEzhUx1ha3/5BjjcCaABiEga3d2P5OuJ4+7pyDEqbuVH3I45GlEUSaSlvZwI/0TG3lBNDg5iY4UUgCRW6DzSK7eRe7na8g62gGoCX+hVvPJLrqZ8qfHu0N8kOSFthbUFQcJe/r1FF0EK/5Cxk6x7VuG1fOpnRoj0ibedIA4Q5qVOTtVj8</vt:lpwstr>
  </property>
  <property fmtid="{D5CDD505-2E9C-101B-9397-08002B2CF9AE}" pid="39" name="x1ye=40">
    <vt:lpwstr>+3cuKUquLJ2yNu0oQezHoLCSCj2GiNRgnaYLnEc/oQgV7Ae3wemlsmoYCOI03KVQo5jLdmnibcE46dPHyGs0T7EdnSyapaT6hOsXL7VDJOooRaA2KT5RhjhKifmrB42KRUHDeQhoXsYtnXNI/Ttjj/+WgYkE4ICa2z6T7aXxm5rwe+JHGK0iPr6bA7OTUldIsuvQX5q9aHjZJv7pWImlAQuGnj07WWuO22IaRus8C99P2PWYBzZsegDxmVDrez5</vt:lpwstr>
  </property>
  <property fmtid="{D5CDD505-2E9C-101B-9397-08002B2CF9AE}" pid="40" name="x1ye=41">
    <vt:lpwstr>WT+QluFAkLvT0y4SNO9+bTcHgMluASkM+MeIEI0LUWp2z1ZqzaJATgQmx1NLT73o1CxO1j+C8uMd9PJvrGSs1BvUNs1cZJ2W1w2Kt34FH7rfsNNDIDGtPJ+Zan9pQrWJ+Qtlaes2ZzkQc/lVbeh+HDC/SRF0wGN/EZnLFBsAkHjf1+urWvOIWyz0By4w9Teti/TInRaL8Fwh7FqWIsnYv36r0sxZFnAv1YoLi/p0F1LNmpdpGuNMkcbjWc48nfY</vt:lpwstr>
  </property>
  <property fmtid="{D5CDD505-2E9C-101B-9397-08002B2CF9AE}" pid="41" name="x1ye=42">
    <vt:lpwstr>aAda7TYC6ZzGmm/NPPmonlL/4SoC8PU55csaJyxkJQF2C0oFFARH4GqERYfAC3QcW5BOOcABP3vaRsQ/tMUV4vqc3xfFheP/CIheYZwE6Uj4/S8NGTZDrETIHp+NBGfcmShsGnQ6i5RZ+Y0JHfZhtL8mXqs1pkJz81cyDYmjdEH5LJ7BA/v+hWEDTGUcO9eKKhWTV4ISPJWxRa9If8cW8s3bZLQFDzfVnVUTrn63wsMAs6PEHnzagOUU/q+9vFl</vt:lpwstr>
  </property>
  <property fmtid="{D5CDD505-2E9C-101B-9397-08002B2CF9AE}" pid="42" name="x1ye=43">
    <vt:lpwstr>UDADDFvpUokIa1UmY8aUBxGcCvKX/BmbOMdEBNBnf4xQubu8iVzp64vOw47ihIBGiOKCO12Vrf+WASujUh/UFZZf28zkgqpHsRbTZkm1Wf4qEAVDOiWfc+ByYeN74D5Vkjld1PKxiqxTrCHxBNdgD5SEHEw70Ovks07IJVPNwp0uy6pYiQHnn0ItFEJ3+WO+FL86vr9AA4rlXw9SKxmqsPFo1+8IAVXEGHDsujnsxUFsYVvdvC069Tr0oL1Zg6t</vt:lpwstr>
  </property>
  <property fmtid="{D5CDD505-2E9C-101B-9397-08002B2CF9AE}" pid="43" name="x1ye=44">
    <vt:lpwstr>d2Rau5adtQNri78I9yFSCDJ0wWbBrojjOnv2OwN5K2SjClqJNWMasReZbbSxescnon57dFRF54tdrhikZjmPjuht53shFhUQfSm8lzQeYu49vxopkrBL0OU8aDeQlyMlr3R3buGS+cMXoGQM/t8Czcr/bcLyQDC+bgjOSACf+geBubQGNSRYVtHMMcr0fsYzKb+6FlheSkINv7tMwE5u6Vur+iY192HRfIvvDK/qlppCIfySFmugVe83MeKdDcq</vt:lpwstr>
  </property>
  <property fmtid="{D5CDD505-2E9C-101B-9397-08002B2CF9AE}" pid="44" name="x1ye=45">
    <vt:lpwstr>G2HQRTh7xuy6jbnAome8y7RbTB5McI8PzlVEAwvLpJPg3MOs7CMRZXoioLheH9HeCDxV240EJsXm7k/bMlUoSk2oLJ3CFF1n23nbx/+Jlmsg/0A8If3leJdYTxoX6gbg+4K7bruh432cNyRJH7A4S6ZPQDVDkfQ6rOIn25u4hEETNoTIyYkpQ+eR3OI9H4tQEruBpCDAWz+1It3o72CYRdVDyYn16koaFJOfRrbtJKfURzE3PSxrBQdw33krEh3</vt:lpwstr>
  </property>
  <property fmtid="{D5CDD505-2E9C-101B-9397-08002B2CF9AE}" pid="45" name="x1ye=46">
    <vt:lpwstr>eEhOTnI7oeulSUc0WvcKgqYRIzPSJRhBle+FoWhPMc8OLSVKZuLkWkgaJ9HTk6K0U4k2tPemx9sK2YR6j2HY+oHQEejikuUMWL4fOTxyP7r/egFGGEcbmqNh9cKc9Xx11zGaO5Yw0BYCPIeglmdFn7n2ltrUDjF0oUY5JCnyVv8/13OtL+CzLZl9REOK54Ks/iyHzZ/B2uYnPMSzCO3uWqP1Q63AHmGpxdOmrZHrUQze+uyJsy2lIrx8jwB9iy6</vt:lpwstr>
  </property>
  <property fmtid="{D5CDD505-2E9C-101B-9397-08002B2CF9AE}" pid="46" name="x1ye=47">
    <vt:lpwstr>vUASfk4ZNH0xFskM7hFerF2G5ZBQC+5LBB9qEJFcVIftK9ErD97+qrKaR2tgVN15PeTE24Kpr8xLWsHQ1GOrSTfXdSrMXeQ8kPcu+NHCOk15MND7HSvWuRgRLgPUIpVoK7B6wvOBfmKv52zuMg4Pz+ubRmv22WBUTe6BxyOi0FA1rZPJTFMPK8qKTDBz+1Vs9Aa0QR4c+S4EJBMGNx0GMMfVt7Z4QOeMgvBUcHoOLS8h3mGSok8crLfLz+cV0sl</vt:lpwstr>
  </property>
  <property fmtid="{D5CDD505-2E9C-101B-9397-08002B2CF9AE}" pid="47" name="x1ye=48">
    <vt:lpwstr>PPldRwGzzabeYJ4IkdDueTqkbY0aaHkRgGyHxgbItq39AuVJfDCtJCh9WfXRykeeYV6jDlAaTghdmocv/o7K+fiH4KdNSPZYtuKG+JPuWOo1coJ6j05/BhkoFDb1qgZuukODGQcGeKxmSe24Z6zdwphhp6sXIY5H6yuZovNyzn2LoDdaRNdD0sonFSAIRo9egXb6BHOCXxXMtCEaelp0O/vLf1pxlzbO2drTlVJPK+2+lhOPVUdYH9nPNTiL9Fp</vt:lpwstr>
  </property>
  <property fmtid="{D5CDD505-2E9C-101B-9397-08002B2CF9AE}" pid="48" name="x1ye=49">
    <vt:lpwstr>SnPfrNFB20OasdCw9VpXV/RPV2bjC+GskrU8tCLwshv2ym2tRAr3nIPRUF1UDtwR2aMYq7BfWbute5Xmp5K7spahm7/U6TKx1Pom9MDOFfDmM7hCC182rElmFD6Dj9s6lvjSXKdQQ3FLyYQBs6ykjJd+FaVAMAtOaUmcF3Dj8h0se3mddZt9iM33WyB5U4VSP52ZHvb5jDJKMJIp4KmIXeZ6Ft7dovaEBeCL8jz/bJqoYHEfWQyjXcEDmmAabQC</vt:lpwstr>
  </property>
  <property fmtid="{D5CDD505-2E9C-101B-9397-08002B2CF9AE}" pid="49" name="x1ye=5">
    <vt:lpwstr>bqBJR5ODH8fLBl8pQKGMyjbz69svICzmK9H4kWtG+nx3C2MZIwK3luWgmo14CiwtVu04QcY2TWJty5RbSb6TgrKFupmyroc9tcXLJDI3r4Vp0qztBEAIWaSFK1QAhezsbPkVSlbS0bkA++daYNt/nB45VSULzVcXXj0wk2sGA8Gt8gu3NjB3ccgsDGzNrlwy9kJYzkazmEG3CPw31FVR76vn0Y7ZLUVy6oPcaUPeGPp6fvet6mdBhURCCoveN06</vt:lpwstr>
  </property>
  <property fmtid="{D5CDD505-2E9C-101B-9397-08002B2CF9AE}" pid="50" name="x1ye=50">
    <vt:lpwstr>pZDoXyNhheWebC+AtvaKyzdP7LUKjO+eLMhIKMeCYPokc6LbHcJmMqBHmaoSx/oQbtqWQkX3+gbb1sAdpCcePjLgw0JK7SHNxX6TPq2HWiTeedeIcIDw/D8JCddN4hbpuY5L98H/gjJV5XeJVht+1UBJZ3NgrKVFKGZ4CP0jgzhKcsZsFYxTuwdli1QzK142WYaO0CFLVFDBcuBqKmzYOTd9C8XamLReQDTRAOmFP58qliqqGU6tDfvh42f+gH+</vt:lpwstr>
  </property>
  <property fmtid="{D5CDD505-2E9C-101B-9397-08002B2CF9AE}" pid="51" name="x1ye=51">
    <vt:lpwstr>Ecwk5iqOvESRpzjlwrrKLohgSgzJEssRiGy8SXx14rQfKunZ9vGZHZRaD77yYN4yEWGfiJK3CsJDgfaCi4+eCrzrit9Yq1i+aPNH4mbifROhz2kCWaubqdBvQCClnyYXxobDPa9w9bEeNqXig8q98nPWtqSTfR+Gjx0G+MjbM3Yy3Uy+AC6NJm/k/OpYRfM+gZDS/qVVXbSiexFsjVUFWOmrSplJgZ2B+kM3tMcn40QbPCSA6IbXsZP12PnLhA7</vt:lpwstr>
  </property>
  <property fmtid="{D5CDD505-2E9C-101B-9397-08002B2CF9AE}" pid="52" name="x1ye=52">
    <vt:lpwstr>LsCnP41snz9M1HGJhu3Kvc2fK1kchbYHPztMWgFNWOhorv32ZaJ7z20DZXX73oPTJ9hl/iPXJ/PIjf91K/LzeMfHx6z4a5PcxiyoMZk9vga/Or130YmbiDHg85pZH2cUPcrCx+XxYrPSOu5u3eP8JhoBdupEEcC/UWRemGdyl9jWBbh9oh2TtoVNj4+Ir9j3phGkQPaDkSDwIyGsmr7kUGiNYWwOx5V9MdB+7lbll636I3OH37QcXxPgp6/AqYO</vt:lpwstr>
  </property>
  <property fmtid="{D5CDD505-2E9C-101B-9397-08002B2CF9AE}" pid="53" name="x1ye=53">
    <vt:lpwstr>yS7pCwn1PUxiaZa9bNtBXKFgNvu0bqibTSgcNLr/qZ7dG/3epBnKhGB3/srFZrsSBVztV0vQTM6dnjwYmYmnIWbP4/vBjVzwMnNsGCan9aMGVBiJGrzMe8G4xbOWZLSywwiHnw6kKFvJdrbYTwNxc5RkzKiAYuUKB8u7KoogKFE1WGOgzQA8GCb37t8awGklUwzb+lL6Bm7u7g4MQaf/fCo3Fx6/2XtVVTQ/60oBNmrBAe4IOWXQ41kXy2fZ8oV</vt:lpwstr>
  </property>
  <property fmtid="{D5CDD505-2E9C-101B-9397-08002B2CF9AE}" pid="54" name="x1ye=54">
    <vt:lpwstr>9fkmvBegBmKisG0LOTn2IGgs1vULSwW6xpZ6/IlAF5dUCCnNS98fXoscvrjQGuJzIHbE2AtveUeeU/UKF/4GK1T9+Qcxzx1Hvh56hvkOA+P3bAria4uIayjv1NZC4/TEQuVZvQsBY6AzhWIiJUjValgYBsJ9f1gKyvJq4NkJ0BqFt3y0c+SWUE2vtINX6seT+ZeoADuZ6w/LRj99xqHt0Hd7bQuSdUXC9ytBN+sRymBJvI7cE4+zPV7O6C4ekJG</vt:lpwstr>
  </property>
  <property fmtid="{D5CDD505-2E9C-101B-9397-08002B2CF9AE}" pid="55" name="x1ye=55">
    <vt:lpwstr>ws+6niNCvEpxCY0PnApWPqsFO+WGeSVlLBSqCUASSrK+04GePuUVt7t8g2LxHkiQYmrsxgjPdTyxXasJhrjhcn1SSK8QKSyHQ54NG878OJOt9RiR4wT6jhZKkAVAv25+uWHcv7a/5cts58DxZrVhx5XZE+OyF9B/sqT9op1Ww1RQmuCNpLfhac4ThG252QW+LCA8SeZv29XJ5/Y0iwCOMFn0x9zQlqE/4ppanG2eUni+hNv1Ft4UvsVFDM1kxUn</vt:lpwstr>
  </property>
  <property fmtid="{D5CDD505-2E9C-101B-9397-08002B2CF9AE}" pid="56" name="x1ye=56">
    <vt:lpwstr>MEICrXJgYn2fdNk4AwI830fWtzzvXJMLiTkW1afXtQ/xPNTPys2FKTc5jMa2w+DPogGtAejmWlXUQ+qrEEnER/8lTWacybDFrW936QxoUKG+XscZWMSNe8Y6j9Fhgo8qFdLeGGaXS6vKzUpq0qiDRZ8NurywXJgiCR9qOvixXT62biR5RfM7N23ptlgyPsk7RTCvSJCGxm4r56tehe7EzFLKaul6y6FSELav/LqMTygzljbT+TLx/z9vFBOWmfQ</vt:lpwstr>
  </property>
  <property fmtid="{D5CDD505-2E9C-101B-9397-08002B2CF9AE}" pid="57" name="x1ye=57">
    <vt:lpwstr>IHjXRfz4CO1Eolw/qHq+FnkwEKj9nciOIz4rDiCr1bKwgG9w6XyypKKi2FUOjZcWy3g10F6snSBSfVKV3T/qUNap94ro+G2o52W0s+cYt+NRpT4RxPjJN3nqgTUlr3nPksP4Yfl1E+rC/DTOOFJsd40p1Wxdo7bQdpFYX9YJOwG5RD2NYDkXGxiVWcOHyljSdYJPsczc5btbj+9KDMMEpz9FKFfViGmPbQuQDJKdgUmbZywTEKmqMg23C9W4dF6</vt:lpwstr>
  </property>
  <property fmtid="{D5CDD505-2E9C-101B-9397-08002B2CF9AE}" pid="58" name="x1ye=58">
    <vt:lpwstr>dYGNpez9M0O0Jkvpw3wPPGvrSXDvV7AU5/xeTCwgzaMgFzqxpXI2pheMmfU1nmXtRGbcIPwRRokqR6NG8ddiQFV35ImP0jfkX0Jh3mrm/KcAHOh0gvoYHtGd01jhh6e+KLK5iiVDap38V7nuVWqHFntU+L0t1Oapavuj54g9ekop+TZ5ON0j5ejVDnN1/keKXrbTpBmfZEE6ABa3wj26CzkktyoHbnq/sOovMjWeEQk94tUoCW+3jP4KBQg1bxN</vt:lpwstr>
  </property>
  <property fmtid="{D5CDD505-2E9C-101B-9397-08002B2CF9AE}" pid="59" name="x1ye=59">
    <vt:lpwstr>kQgxqpFBxU3KucBj8Tsdps9fIwFf7q4+qXE2yLX6WDt2j0QIB3+NKKQBrm1RGaP9NtPauLNYLT+xM16FBfndmQPKLOvU6tJ851MDOLO5Hp/vog91P16Z6V3UYQncU8972xZSGh+lmm0w0WS0OjG/Cqi8zJC82j1v3sJ1duyPyTMW0HYvJB1g61RQWWyZVBdJ0Eay4J8xT5lcA9qtiO0RCG97swqOg2YvPqxIZgDmCLqmYbywmuqfAGp+T3uR5+4</vt:lpwstr>
  </property>
  <property fmtid="{D5CDD505-2E9C-101B-9397-08002B2CF9AE}" pid="60" name="x1ye=6">
    <vt:lpwstr>vx0fZHgink2Vt8cd7sx8lHPhEMV8VIr9tBS6dJ3pvX/HeuXeyJPMNE9Te5xkqk4tAuDT+0GcfXebpeay+zjIalreyI9UHVJyyRYe7kLs1yaIu/BZSGZ52P3PtXXCghlQb4u/LwGuVxd9FvzOMp/qZnT3V0hw4ht4/9tzvkTjMZFiBxN71EErVyn+C4avrhbXdzttEFtQIp8xdc5G4srbsxkkG/SQAnPsW1JJ06dBZQLQtqjr4dkFkICWlRTjous</vt:lpwstr>
  </property>
  <property fmtid="{D5CDD505-2E9C-101B-9397-08002B2CF9AE}" pid="61" name="x1ye=60">
    <vt:lpwstr>VmOtgyIzdLZpchviwqCa1uWIallvTeZeMM4CumvprBNmD2e9Mr9zZwS4haOhNgcyjlLr0izH7/QEmeI6PCYnRVJlKciC0HdTbHw69TvKlY9Y2vL6EjTnhpg2J6KjGQkNtCCL2r+Wz9698tDvMPkf945/fmnSF07vDPvQxNd6do62f70au692VtGks8pxpeeqFKG7099zZVaeV9chfa1KeT48PLeW36BI29rgQO78SA0kVsi5QSHPzMRtjgeoXhi</vt:lpwstr>
  </property>
  <property fmtid="{D5CDD505-2E9C-101B-9397-08002B2CF9AE}" pid="62" name="x1ye=61">
    <vt:lpwstr>XXEwlGqFFXAF0hdWCGKhz0bA+IoMC282P+NQ26u2ByBAfgk/nUKLlVpewG9wr1Gcu+v2tNj0bKkZxT69M/r48bAVqHfE43yp7Geus6GpU5tuvOAIhVxeQ83iMXelFsLQ1gd71KlTq/XMoop1Zys2BvYiX4RKjlPK7Sj4IzkbRjW/GVwaNuc8KO5HAZTqRfflSWq4cuAEPBpsLK/MDnt03i27ni0dw56UCW0dpxJVYY/3UOnt8qgLl2v/Yg8N0n1</vt:lpwstr>
  </property>
  <property fmtid="{D5CDD505-2E9C-101B-9397-08002B2CF9AE}" pid="63" name="x1ye=62">
    <vt:lpwstr>RG37YMQdpq0M7ZUG4/7KnDzQ0AG2DV52M+n2TV2gmnad2ylEzURmZA0Whi55ofqA5DSs39YvnVO9VGK0AaG2dWuypCMg1d/vJSxdqxYUsiZZNVJTRxJP/rF+1k/95/YQnlMX1GztiWXwoF5Q36fexvM6ZhEoJKrX8sT9l+uIx3WyCGKqGPiTJhOj1L3s9IXCYDTtI2fmNTQWSMQmPM+907NHXPgdp0jonrKgTkol40NRr84+uIdu8PKNL5Z/xKh</vt:lpwstr>
  </property>
  <property fmtid="{D5CDD505-2E9C-101B-9397-08002B2CF9AE}" pid="64" name="x1ye=63">
    <vt:lpwstr>Yfm5+tmIhDBQTApZNPKwDmk/W1i9eHJfBOM8YxHtkIB9CSYDcYD8g8C3oaVSim4DVnPcGFidALeOVDl+sZCL1rxO0RmwuZzsUmsRZilPvQLdiTRyH2pMEuX6kpxlc21b4gs0mEyOd8I6ZRdhHfqezUTrkG/MuKe/Bvs2Mtt1Qd2dInsRqlXBbD2fhPIfcsfOryrQwImVbeCijKKJA6B7SNPgmSASJXB/dAjv5RZmd2DB8qc2LW5iDZ8nBsFznnX</vt:lpwstr>
  </property>
  <property fmtid="{D5CDD505-2E9C-101B-9397-08002B2CF9AE}" pid="65" name="x1ye=64">
    <vt:lpwstr>Qwc0LxSUcgkM4rvHkLdcapdGNElhQ9hpYmUjDK/YAwh7+v3EH4f7vqpbfJqI1Zy6vxSWXiZyLxjw8T/QL2E1Apr1x//GLm0/hYADZgAyUuIMGXH3E7bb8ryi1jmZyLMt787Ivfrh6oRKPs5bSPJ7LSYzb/qWAfuzWjCKrnYwFVNlMgtVF7Z5n1aRbeI3y9hmUDa0eIrPPvrO2SL3svCGD/ZoKEmhjH31CzJiRtIEgypgn2Q6IViL50Rh1yuwTF6</vt:lpwstr>
  </property>
  <property fmtid="{D5CDD505-2E9C-101B-9397-08002B2CF9AE}" pid="66" name="x1ye=65">
    <vt:lpwstr>uTfxROYJUaviLo5s2xVMHQ4fICCtNAtKaamxiBOQq0mWn/SrXDBuCCChUJmLFAu7/Tf8aA8C8CZVKTauZ/xIrSopJ8WFePNOCbQA6FY6bnfPFX5VkGXIZbgRJQR2Rg6YHQID/pBb36UtVqBkF+B2gNV2EV7H5ra0lr7EtAq7fMDIGFtMHubmTV41yjDYj5ghszVRgRP1wimHfx1acLLMNNxQTU4vWBzS0UjXPdtJm/xSERia2BE7XkW/Pe96cPA</vt:lpwstr>
  </property>
  <property fmtid="{D5CDD505-2E9C-101B-9397-08002B2CF9AE}" pid="67" name="x1ye=66">
    <vt:lpwstr>+N1gLh3GdE6ypZx3eFrLlJVL6Ml8RE4iuTLf1UKyzxrPnSRmaGLF5V+whIJot9Hrq7wn160kLuNlZ7O/deweMHt9qxp/zUZZ6uazpDlR2ua8pkvNzSY1cHT4rMXJgMW0dnPqCEwps5fsJXYdem6Z+1vW8zu2y4SoiYmfTBFeJBXCz4pTywuCXhwn76MF1T23IJIfevcGTdbEKkl5TKJAIyusiXB/1VaBZZDgJRFF0QA9yGuENwmeEuCc7qm15AO</vt:lpwstr>
  </property>
  <property fmtid="{D5CDD505-2E9C-101B-9397-08002B2CF9AE}" pid="68" name="x1ye=67">
    <vt:lpwstr>EXx6717IYXvtxrkifvwucfoUGC1cBPZ8AGS/UlEE+EbsFOotaPMGZkBmmnXw2GNFUengdNL63CGb3cfv5t230wP6RWQzbpwy9h4R89bgDj5MDldjZdkULZdcz1+iyViH7Gzfd6PvaUA2K7mhrq8v7GzQp61a5uoVV3lFTEUT54AXn2GJ9ED9ReXlli7osYJl9dbCBUhL8jr+z4eEkJ57fg14m9DS2D7HHxwWasosd9xNSY9oM+0XP2YoBO2ekM0</vt:lpwstr>
  </property>
  <property fmtid="{D5CDD505-2E9C-101B-9397-08002B2CF9AE}" pid="69" name="x1ye=68">
    <vt:lpwstr>mU5pwqP8VCKomJ55yDtvx8UIUve7bnWOkXuLNzSCh+tZDcX4zCw0NMoOCekciy37JxIn8FCNMtJwwcvLg5GCevKbJ0jN/weTJ+A+S3ZzlMNiRzh7qAoZp4TOUAOdZrZLvGk51I2pgxuk8kaDv7yPnZbIgS++uc0vYxouIVxk5AOrq0WELJavKmoAQs6opkC+zj8CMEXeRUsIML6/H8vnnguSWaX9d8nzM6rkYw1NEW0hdqC89JmZDzKH1kced6i</vt:lpwstr>
  </property>
  <property fmtid="{D5CDD505-2E9C-101B-9397-08002B2CF9AE}" pid="70" name="x1ye=69">
    <vt:lpwstr>osoiV8bUzYFZmwMDrP2IB7aX9fH4RqXz1B6qySRyhLMqZYyKFCutIzrCW2RcOMmBj9fQxR5ZE8o470fxpOIJSyW3V16WMSRfehEim5D0hmFDW5jovqdT1mo6T+hyLRURePuRuEAcCpauOmYa4E035x1uVyUf36vWEwd+pGLlCfIhATDZs57/ClG/2aJ61uotfGtpml6NlE0uQUtqxQTvUFQJjiOAElMlXbQdlFxVJcv62qLLmVV19thaQROqqf/</vt:lpwstr>
  </property>
  <property fmtid="{D5CDD505-2E9C-101B-9397-08002B2CF9AE}" pid="71" name="x1ye=7">
    <vt:lpwstr>EnODZTWUjfdVgdtIjIuOQ6AyguqZh1zf/dfio+YbxTsE8Ntu386Cys12OC4m1Y/uK8oF0kHGJ7r8bZWtPRuNMWFSHChwHwjirrVX4k9L2WuSDMG9LjGtevhMQJIZ87bIU+JUt4EWIdaQq9Zou5W2CvmZw8XbpS29MnV9ROdYSabh+uNZgO4cBp3iD6Sr0l69m36Pco3cVVPYfvms5Gig8VkpB+//mJCwCOK9fyplVVCv6U0xgK1P99f1E/8sVja</vt:lpwstr>
  </property>
  <property fmtid="{D5CDD505-2E9C-101B-9397-08002B2CF9AE}" pid="72" name="x1ye=70">
    <vt:lpwstr>UljsQb48egmpDibkqFHjAzX+KgYzSe3t154seR3gXLEpp11KpHenJc/AdADK68VAGJr9HaE+8VQI8AeG6vox8MMolVYUzdweBf6Utnepeggzn9jnRlhHS6xEjfkUT7RX5nGloRIdG3gIJP20NEhKRskU3c4X5KbWoLyadQ2WEgecCEPvEwMdUEi4wo0sI2p8xCjO/cLd35PYZrWh3r6DLsTs3ZAYsrQvg8ayt3aVEO8kJL+JLfEKzcXJ/4COfhG</vt:lpwstr>
  </property>
  <property fmtid="{D5CDD505-2E9C-101B-9397-08002B2CF9AE}" pid="73" name="x1ye=71">
    <vt:lpwstr>ioT0k8YlSpZvl/dBhkBoB39iEYQFKsHWUmlEsx1WYuQ71uma2fjipPu8VUKfi7zZnOLrVFKFtGvbVAON28fjAmjEuRPiE5lc4LpzzffxpjD3a7Y7XqSTp2E0M4kcU7T6I/VarOeWD7KHz040wQjqaSSJMfMklYeWBSgbZNm/tjEbNsAnr6RGnH4F+NXTFZpTl0cPSjAMWOvRRzR2LsMqfkoZh9qlHQFmWhjnQwaIKCnzwMuk+aCni6+Nv2rgjQx</vt:lpwstr>
  </property>
  <property fmtid="{D5CDD505-2E9C-101B-9397-08002B2CF9AE}" pid="74" name="x1ye=72">
    <vt:lpwstr>7fxClqiNHqlX6gwwC7joy2ETlYUuQMijmOFpExjSoEIYFBTvTCwlPwvxU0W0hzZGKK4dDK0r/lmD1TGMAwpM0fLAmmZIx2NfjOm5nvE4r5ft9K2pVP+2kjrKPTuGAMp/3VXft9RFcQPTwwlrwGK9E3bxyvjLKljrzI1NyvZ8YjqTOjn3EBhAkEPYP7W3WxpsF47n16wX0F3GlsZd3+g4IqJWcKjyq+DnaKvyG0X8YGSu3Qq3Vr4nwlDrMT22/RF</vt:lpwstr>
  </property>
  <property fmtid="{D5CDD505-2E9C-101B-9397-08002B2CF9AE}" pid="75" name="x1ye=73">
    <vt:lpwstr>+VbFXfXxx2YpptJMtoxLvuGD+YjV83ASoIF4VYdinq5fGZeK0G3K3X0Si3BEyDPbr7ICBtN/zuH/oYKBCOmZS0CtrhWbypPstQTK6+N0zUdQU62sGVm3TE7qWxK/4ABDqvVnttGWd+26dvpR+lFiBzvtWg+DrQqk7mWYqXoY2uxiBm7JnlRHYQ79cAMrRRIr8UnqgP9ZmTn5bcYFFzavauuVTcdWaKalmC/lX2zeYnLjLJjL+aMSD6M4AZiWCBL</vt:lpwstr>
  </property>
  <property fmtid="{D5CDD505-2E9C-101B-9397-08002B2CF9AE}" pid="76" name="x1ye=74">
    <vt:lpwstr>gfJW1NqUxGBPey+RuOOz65NaGEpoZ/1HzeVaEnLYrc4dBOFE+SOU3d3bzH4NisFkeLPw/H8aw5/sSkeAZBVtUL8CPBCnLhZxzmGE1lDe+D/53MsHbrzl6iXonCpM3FUsaBfvO1BRmcpk9z9ZRtqOmLkDNrrqXROpj017PMDRtD42sgudvnjygB5KQ0VKEDuZT/8PonHxgHyCWMFbPudL1RfMZ1GzKFn5vxZ8nhLyNKhTXRlf+GbvyBtuJjbEWHi</vt:lpwstr>
  </property>
  <property fmtid="{D5CDD505-2E9C-101B-9397-08002B2CF9AE}" pid="77" name="x1ye=75">
    <vt:lpwstr>fH9EDJK3zzzkcEpbn58XlIy26Y8x8ZKGARt3ABV23A1DcUFMf+UC0cZRpvNxExBSL7Y1web0ER+YY9GoSOVUk8qnfFdrnJRSWAzAfgaZXmCp3r/QFIrjLxkvs0EwyxVjXOat2dJp/VqHOuqhAUttJS72DoNkKOx4Efy4g7Hu7RkUqHg00I2jNdnqCaKYOJUEe8rmcLvJszK9IgwX+YB3ELgWVvcJ7Zuv8W4xcPmXUOC5VWoEZnNIVSQV1H3uxGX</vt:lpwstr>
  </property>
  <property fmtid="{D5CDD505-2E9C-101B-9397-08002B2CF9AE}" pid="78" name="x1ye=76">
    <vt:lpwstr>+nxgCE79hoauQ8F7WBE3LYCOwC+/QEwykQkWKnx774SAS0SfauDxJ0G6G18yVAK/Q2Hq1vdlVAJ8LwuzHshGRII/5QYy+vABjOEGdKY6pxuUiCqmeHFmq09kBD8Vcl02JSAmj7XiEkpseaTwQt5KmpoGKojsZXpqR8bxsH948KSG3twx++uAjX6dkl2SpaOza6SrLzokSzk47DuR0KyL+6+NTSU102+pWac299Y0UokNx4h7Wl/GVxFaODX5ucu</vt:lpwstr>
  </property>
  <property fmtid="{D5CDD505-2E9C-101B-9397-08002B2CF9AE}" pid="79" name="x1ye=77">
    <vt:lpwstr>Fyiw8v4hL9p+kPE3143O31GRY3v2yiTjb/McfbppLOhfWPXuF+W/MafDBMDz6ZBgYwsNU7JexAv2YlMcDLcUIB+aPr9D7rS2tcJA1ZjLpkQ4WZ0/f3olPYaWR9bVjEVZoQNUMC3jmaMpih7uJhYruO3/M/eygNknveUzCljSq0sfv2HHkcpM1Wh+HycctDHIrCSLSvp2QPc8A7o6hkJI65wnNREn3ODsJd1kuaKc85Jm7i509meXj4HHe1Ic+v0</vt:lpwstr>
  </property>
  <property fmtid="{D5CDD505-2E9C-101B-9397-08002B2CF9AE}" pid="80" name="x1ye=78">
    <vt:lpwstr>T1L5CifFC/qyw/AwQdSvKnYPDkRxT6TFQCfIXYQUN1QR3zcx1W32mAUCOjB0VtAK2CZ0WzA7Wv6Ims1gTkMVROQj4qTYpXCwWuj3xQMJ5kvZ1GVFVkCP42n014x3LcQF1ce/+IwFJst/3ss9L7lCT3uDYh+dAYKJc3TLdd7MDuNgN2pBJo3zcFRuA5AuRvitTPah+8QhkudEtrj3y0D1k4hDMMBw6iu//redrN9siM8dbegahHQgr88fqBO2msF</vt:lpwstr>
  </property>
  <property fmtid="{D5CDD505-2E9C-101B-9397-08002B2CF9AE}" pid="81" name="x1ye=79">
    <vt:lpwstr>9ROHYbJXgOVHtpRuyaDyQ6iCPk917zxZGGZ3L0RsWtQTMMzMmhnYeVpRSNh4sMoQek0iYOtAIZlOKa6MzbPV3Rc9Y/sVBTHKj7bJEH8+9piznFPkIVo0J+SrEaknlfuQn5chGXBHkM7RRHpWRRIGo2R50VFth78My8D3yd7yQlpV/qQn3pQAC0OFjPdB6lbC7N6F0s7KJ9Y2NfxFVOPLdq7EC8NftUuhSr6BhplFeAjPivTd+HhjshVCTuBoT1g</vt:lpwstr>
  </property>
  <property fmtid="{D5CDD505-2E9C-101B-9397-08002B2CF9AE}" pid="82" name="x1ye=8">
    <vt:lpwstr>DoGyCjaNxLvTffOOjD2iOWizxH9sLN5rhNdzVL3yEbOETx6GgaOC6prvbQIZfHbDWPEZdVKk6ZyAJM+NdN0AstTsYtv6PZ+LEH6n7UFzdge/PNZu8tYBvxIkQ0PNZLVVf1J112HH6k7Wqax249jxJ6dp02yGhzAru84nodvoozIw/74YBsDH6FGfrapdocCfCqkaU/k6gZU209IECTWMX3mOCgMVHjYnUEVluCgexx99d7+kbVuYNgx5ktOnzhi</vt:lpwstr>
  </property>
  <property fmtid="{D5CDD505-2E9C-101B-9397-08002B2CF9AE}" pid="83" name="x1ye=80">
    <vt:lpwstr>iGasfMg0UlW9aYE0dKrVAQtMjy6y/DCMciRRIK6tBs7170q/RVSZAjEE2TZsjmEWb3UqUMB/Etak0/hKGSOgKqKVihZQFq79wfHbia0iybv3dR5MM/SVcRDuY88t56NAaXuk6s+Qc2UV3RpeBzmcXBFu5amEU2DQSOD9dyd0WwZeCmc9NnqlEo+A+ke1T+DF329Y56Tbfqea3Y+lzzaKQRj0074aoslh5+malTa/4P9PlJzPbIae4nMNACXYGlm</vt:lpwstr>
  </property>
  <property fmtid="{D5CDD505-2E9C-101B-9397-08002B2CF9AE}" pid="84" name="x1ye=81">
    <vt:lpwstr>Oumf/GbizdSJD2X25oh1OBdYgVLo6EC7fGMFQBsvOQjegVu+o0UBnndmk4ntRKzVYzphJb9tmsEZtZG7T08d4c/eccQJa6EEBB5ykQDYZMRs4g5IieoADU1ufJTCJosZF0IMgQ7Xps91fNe+wmyBS9Cd6s1WYo+hbb+IorP1Al8AkmXtq4A9RE6xo1w3knTD0p5SKbfwwz8QCQE8V6AAVa7v83SvK98d4nAbtzGfRN765cDMHNsdGuqkd43Dit2</vt:lpwstr>
  </property>
  <property fmtid="{D5CDD505-2E9C-101B-9397-08002B2CF9AE}" pid="85" name="x1ye=82">
    <vt:lpwstr>S7EnSWQzOn4Vr7obp2Qvu+GGZxWKR+H0CyJM2bWlvYAbn1U8MAIEGjLqVE/nMqKHcfM+F/8adC3fJNRXHpSN1rjDx2nYjX9lCM4oTH4K0ODTA7v9phiT3ckprBfsCrsUBT+UYtwC/Qz4gcHJ/UamNq3LdItBa6k5J5og2+5Cf+/Vy6VyZRkAXkgqq70BXzimdnOe1VTGMBI7iDFdOsvX+6HtIr4Os3ZBGLy1vcg8hZUVYlPZwIyKHiTVgSOlJ9N</vt:lpwstr>
  </property>
  <property fmtid="{D5CDD505-2E9C-101B-9397-08002B2CF9AE}" pid="86" name="x1ye=83">
    <vt:lpwstr>Rpn+c0JrHlNJbiz5JgEEw1HtDadr5Vw0bvRJgXkPh7d75Z49321u63xswHRyDQc1SQpHWLgTyNMd1lLFTpiSD8AF0A8C56/i5EEGcjDXmI344vKRgoSv4MOFIzhyNP4lBhDhQZzKuUXmSHEZOHKAKyB8ejx8HeLKA51pEywmVUNqDmzjO8xlKnXu1jPnD3icJk6RUZZPRoCiLdJYEhDi28Z4ZZhqq/I6rM84QG3Bc7VFGVN87Pi22VHf+5dsm97</vt:lpwstr>
  </property>
  <property fmtid="{D5CDD505-2E9C-101B-9397-08002B2CF9AE}" pid="87" name="x1ye=84">
    <vt:lpwstr>0Tj27coLUciVub4QVfIObyybDFlgId7rTrAGLgnts141U2q28Oo8ikBifBj58abhDcmIRLollrGwI4f4BFFhgDXTTLvMD3HAEzaQ0KRNR/SdwSqilA/OKhq4rtsSfMsSHLCVynFdiPnYyqGbv7vEvCaf2NQVE/AAksTI+Ap3X9IkxK3W36zwRh/rEZ/19GuiuVLpu3O74YNhA8W0F7KegQjfZHpZEOzh6kCkWp9uFdXYhtuCPByQNu6XPbOLMx5</vt:lpwstr>
  </property>
  <property fmtid="{D5CDD505-2E9C-101B-9397-08002B2CF9AE}" pid="88" name="x1ye=85">
    <vt:lpwstr>8TZv3QMkD1clPc9mvTvTLddKrGEsUni+N5OTyHvUFW0kP1fhlM/XHfCpAeAg6gSlNqtl+i4Sqzdo2CALCJBCQd2/icsBV67GdBzoC3076ZgAMpJ0Z7ZYwEmrj4tqGKqqiv5KH76rd/DCjpxOXwUTpJsjXoSc7NYeEJ7F9/1lI7nsDsRdplq2RLRguVvf56YqMALMnpskuUoUTe4ny/XlJ5YcRnw09WmuQH1s1WKsle9VKyWyNC9ZtWZS9TW79q9</vt:lpwstr>
  </property>
  <property fmtid="{D5CDD505-2E9C-101B-9397-08002B2CF9AE}" pid="89" name="x1ye=86">
    <vt:lpwstr>KGq2fNALoLg4Nnn0Lv5S5HexEcBgJn5kFisjYnGNyTSfASdEyB18dSVJ+6HEUdyzGG9lwtb2TexHtxRkuRklWXczkBzN7Rh+InQF/hhtw9SgZ7XgL8RChBkbpezEWxvFcu/IlNv95uyjUHon9z+36Yo2Pf5+TC0358ke8IM44JKKSTpDNTkCZMk0Vwx8ytbz2Ck722NWLfa5S9gNJsg4TmC4SY78jLHmzE6MRuneG35m/U3L9UICG/YGwqo+47o</vt:lpwstr>
  </property>
  <property fmtid="{D5CDD505-2E9C-101B-9397-08002B2CF9AE}" pid="90" name="x1ye=87">
    <vt:lpwstr>lX3AX5RhbWxc8yvn3Enw+yRIzTBPFcTTE4c6bvShSVRN0oYgqvjbZfSA0wNF6wErGk40zsvA27hnGpAsk8uq7ILkfrq3nt6kD6bl95C2F2ofm8h65wDy0k9K10SVUDyKDNK7bUZr9+Y2uC5pPQdVmLbDQ9cZkHosrQF5QBD+jxdvv3mWp2yc3s+a1e9nK88ar514ejiovpDQlIVKlYJO2X6wHpoqA1yB7MYW+6hBxr3a60tiA/chQyTx2coV+RF</vt:lpwstr>
  </property>
  <property fmtid="{D5CDD505-2E9C-101B-9397-08002B2CF9AE}" pid="91" name="x1ye=88">
    <vt:lpwstr>woso+FEBmCez78DSUC7Cal4rsorKqlYJ9FhcQPJHtDlyS9daWlgtl1kXBg2Oyd/qi+CLxqvud/gOPlOjz/KzY8LsMPLusCtrp+0GtfwtwjHIdpy7vCUVAxqGFZaVBMjAwAfHhMALqW+I1E+wjuiudx6BtpV9TeV3MdFUXqVXrfTTcWZzwxVUXYaBEw8TJnF5OTlhaNF67AJnkyC9To+JXBlwbt4GGRsAgwnQpcTcpzqiDlmJAirUsxABnZyZM6P</vt:lpwstr>
  </property>
  <property fmtid="{D5CDD505-2E9C-101B-9397-08002B2CF9AE}" pid="92" name="x1ye=89">
    <vt:lpwstr>ZVjloHmpHvpcQIwEE0YWzEL/497sVsi9JgKYoTOhx+md396PfSLlMOyfjYxm9elsMkTlCDRI78hSI26+Y5RyzgXkNuHO7KMDlcPHu+t5zpbzL9Ul3dK4VwrPQl4cL0XZzw1cM5Tu2VwKTPV/elV/GiPcLPX9s7Z0N67SztqNrSSHt6tiVEwkh2LFjLcmmZ+uainut2LACXC3Cp+daL66x0vG1Xni0BEwCYws3wJ8lT3MWhbKnbJVKMWO+sUEYSo</vt:lpwstr>
  </property>
  <property fmtid="{D5CDD505-2E9C-101B-9397-08002B2CF9AE}" pid="93" name="x1ye=9">
    <vt:lpwstr>d5Nf7Yazz8PGu/Sh80kMKLedGQR13NakQGRDe2k/LTsn1EZddFQzdlpwSinx/e4Bd9tN2pFjGKcxLJM/OgSr51tFJPnaTOFMi7/2A5hsoaFAnHlTqRnSGQX056MJ69bbYa8kXQC0ZLkvpmFB46fbp05xOMeOKOxJAcne6NDYw541vBTh6x6KVkvlJTj27uYltLxYRnman0FtGZq9n1YMmej6YfqbrkUS/qJJLU6goAzH2ppoYJzBNfg5d6cY+kt</vt:lpwstr>
  </property>
  <property fmtid="{D5CDD505-2E9C-101B-9397-08002B2CF9AE}" pid="94" name="x1ye=90">
    <vt:lpwstr>Q5K0WaXnY68OaEEFdRxj7D6c+Yxj1IJ96pIrMODIqyG9ZAS4oTvd5boyeV9sOwgdctqWHYpIE8ZaX5LTdPA+Uc173+Dkjx+TIwQ9Zp1Oz7M+1JXByWXt7bg+xbmULT+CQS1NL7oE5fglo/o8uYZB0cE38uAXxnDamSj3hogdBghxNf9wmrGZBvgMfeDXMGONSXldTrhdhiHpLfUBLh4kUaH2B9QQTxIY0UwoUfHNeC0zufGUpTFgK8hvBnKUFso</vt:lpwstr>
  </property>
  <property fmtid="{D5CDD505-2E9C-101B-9397-08002B2CF9AE}" pid="95" name="x1ye=91">
    <vt:lpwstr>5pEECyQ8/qNRgSsyYkdLZjC1HLdeZ2emlqjGJs7AgFgqHacNHMPcUOXzy7DnAgPu44GsYmvNFzgcYJu9QOsl+pH+aHb5pvIt52tlhiUSx7ohcUXPBBh6xvzby+7xuk+2v7BwzNngkGckI/qLCL7+84b0NXhq1RgN00Owp6KuzsuFC1SrMquKmV5S93Wu59P0hHacXML7kciRNUoRhK66YcfqhwRSjUTfYt/vBk0B3B0Dz45k/jb2SAu0Wqv4J3D</vt:lpwstr>
  </property>
  <property fmtid="{D5CDD505-2E9C-101B-9397-08002B2CF9AE}" pid="96" name="x1ye=92">
    <vt:lpwstr>N2/NubigpqBp5hdJ/OJ0ZB0T7AyQHhTh0DngfwQ1kb9UzWadF98gsYJPDkxbB6+hkOuaiZL/NMijtJTT0zhLt+I00UDHKlP4Gj4xuUOcGa4SutaDa6eWVqr+2MBJaLxPSUkXDhGXsEqe3zDArOlVdVYcEOWAVMuaqQIzn/1TJErtR3jq3RVoH5ShcSeXq+pBntd3L1jDn++l96aIRaErmbzHStnEPHxtEa2uC4DbGNrrplwzuclO6a2TrKqX+HR</vt:lpwstr>
  </property>
  <property fmtid="{D5CDD505-2E9C-101B-9397-08002B2CF9AE}" pid="97" name="x1ye=93">
    <vt:lpwstr>j6DTCjWvAgUdZkJktDoIrF48921+C/3044JuStGId5FCvK5TRpz+oCClp+su8Wyh/dcQOjt2RitnGRvmNKI9tbU1MoRh4+k2qGYf/DSqEal3zuZcSOdRZX60vnqTdUvOveFuXgrUkOmvmR+5Rc32ELhPoAvmYSNSkioXK8z5xc+7Ke5mtp7LD+Uoyd2rOc59fIiYg0s7w4BSR7JJg4uamLvKGXWkij9lMAXFHbPOR1F2jSj2uMgC999mvmO6eju</vt:lpwstr>
  </property>
  <property fmtid="{D5CDD505-2E9C-101B-9397-08002B2CF9AE}" pid="98" name="x1ye=94">
    <vt:lpwstr>fKvt4E/lDKzK05yRTx8Frmim9LkAn/Wh84GYO+WQFN9oNcxp1zmLUIoRQpT1AYcSnX2NoOTQKE554JrGbA67u5Dc9xrkhjpUvv+w64NsOfg2FSzsEW4slOMxHyD7rHwOEJRSewdJpM0cq9x6C86PvMp+tB9P8XcHIufTunbCUyLADO5rAVg4W7JaHWvJTU/qik2VsE0eRZHIifKVfHDyz00mR1dAiDo/2S3LckWxqbZ/reJfW7xEN1vQLVmMZI3</vt:lpwstr>
  </property>
  <property fmtid="{D5CDD505-2E9C-101B-9397-08002B2CF9AE}" pid="99" name="x1ye=95">
    <vt:lpwstr>qWjEaaTOBEi1IylWjY1mKyVipCimybWbuzB6u2YE1z1Ct0E4B9wQBEgkyhSDeZfqo8nwoArAxl9WGFfSLrNqtcSBy0ieXqJ/nS4SSomXb2nqJB/n6beuYDgfyI0SmGvtb2PMzVZhTSBanhKmib7PKd3MCZYGTCIWHzoTJwMsDeqybRwNapY6u4wPbGt8FDXcEbZUIuN4iJ89uqGjdGVy0j8fPTvjuoo8J2S6+p4BGt4gTkUNLgpeKgpyHj1b3KP</vt:lpwstr>
  </property>
  <property fmtid="{D5CDD505-2E9C-101B-9397-08002B2CF9AE}" pid="100" name="x1ye=96">
    <vt:lpwstr>4JZ+03cpgL56jsWDnwdgSYf1b9L5ovfyDvA6i6izvjdYcRrcKF8DfMIP+JAnyf1+1OfxIYWFBApVHqWOzcAz07WMgtkMcfu6u34u40HpxRvzUrM8NF6hXbQp4jUMt4s5AfVTR0JsAOPPRgujDtWfjTgYL25ZrXe84t449uC/mAHQwRnwWollXQfjTQZpCEPx9Koe6t3N2/xlxAPm4eYv2qW5ULZ3XH7WwAWPknMCexWssYbo2+AwSTIgASduj6Z</vt:lpwstr>
  </property>
  <property fmtid="{D5CDD505-2E9C-101B-9397-08002B2CF9AE}" pid="101" name="x1ye=97">
    <vt:lpwstr>reK8ta7UyufnJkZYA94xvSHTcRf7D2K3t5VqGJFgwK23Vjao7ycdTqojFJcG995JHtbDtq5gZKvDyseRJRoqThJ8pjsz36ex89/89c50k0qhzdTYCc/dHKGbC53LKOGsQhIzgtr8NMRTXC3av1RCStk4nq2djV4RzyBWqRhfVClczkTNGz00muZNIOEwiBxK1sDwI4clwDOyLLBBCSVuaNgAxBAn8PSw5bTOmQBbbS7UapdZpXg3KCmZZUJO8Qg</vt:lpwstr>
  </property>
  <property fmtid="{D5CDD505-2E9C-101B-9397-08002B2CF9AE}" pid="102" name="x1ye=98">
    <vt:lpwstr>UojZ3yKyBxyG8aqQNmDhsKDMiQK3YvNghj2MeuGQO9kC5zXOM0kCYjSU4+V3MbNL3L6qR3067My6w9zneMQsB0k+7nAAF41Wq7twTJVpjAxqfWIZwcJYcd84z80r+qeGmmvDJsS+46qrhSOx1O4BZJQppT5hu04ln8xCWwcV+DV+SvY4nextN61CVFzt42OBmC5H1+F3gWA97KGSWBphQu9e47dquSg9C4bNOX+s8pNro1MxousNNm8U5oMk11b</vt:lpwstr>
  </property>
  <property fmtid="{D5CDD505-2E9C-101B-9397-08002B2CF9AE}" pid="103" name="x1ye=99">
    <vt:lpwstr>bv1PiJGU6tp70LTH0r1HgUav8/tPBVcSNlHjC6Vn4/bc33C8zN3Iz44DFuUYvSOF4cI1LgOPXYyorfUbuDrWo4sWVs8vfPitwSgE39PiGnnZ4MX+R5fGsuq2SpvKOifRA/SI04vwiiWL5m89xRTRYiSVPEe2dDOOtGslJ1DlZtVIRxP1fF8LNHY8p/YlWnS4vXIfZpYoIE0svQRdF5JJT0ZFQU4Mko2nEw9NhgU36oc6PjkQ9jbhm3JNSKIO6rH</vt:lpwstr>
  </property>
</Properties>
</file>